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01762" w14:textId="77777777" w:rsidR="002416CE" w:rsidRDefault="002416CE" w:rsidP="002416CE">
      <w:pPr>
        <w:rPr>
          <w:b/>
          <w:bCs/>
          <w:lang w:val="en-GB"/>
        </w:rPr>
      </w:pPr>
      <w:r w:rsidRPr="002416CE">
        <w:rPr>
          <w:b/>
          <w:bCs/>
          <w:lang w:val="en-GB"/>
        </w:rPr>
        <w:t>NPC Engineer User Guide - Table of Contents</w:t>
      </w:r>
    </w:p>
    <w:p w14:paraId="2E442FC3" w14:textId="77777777" w:rsidR="002416CE" w:rsidRPr="002416CE" w:rsidRDefault="002416CE" w:rsidP="002416CE">
      <w:pPr>
        <w:rPr>
          <w:b/>
          <w:bCs/>
          <w:lang w:val="en-GB"/>
        </w:rPr>
      </w:pPr>
    </w:p>
    <w:p w14:paraId="61ADE7E3" w14:textId="77777777" w:rsidR="002416CE" w:rsidRPr="002416CE" w:rsidRDefault="002416CE" w:rsidP="002416CE">
      <w:pPr>
        <w:rPr>
          <w:lang w:val="en-GB"/>
        </w:rPr>
      </w:pPr>
      <w:r w:rsidRPr="002416CE">
        <w:rPr>
          <w:b/>
          <w:bCs/>
          <w:lang w:val="en-GB"/>
        </w:rPr>
        <w:t>1. Introduction &amp; Getting Started</w:t>
      </w:r>
    </w:p>
    <w:p w14:paraId="67A5CEC6" w14:textId="77777777" w:rsidR="002416CE" w:rsidRPr="002416CE" w:rsidRDefault="002416CE" w:rsidP="002416CE">
      <w:pPr>
        <w:numPr>
          <w:ilvl w:val="0"/>
          <w:numId w:val="24"/>
        </w:numPr>
        <w:rPr>
          <w:lang w:val="en-GB"/>
        </w:rPr>
      </w:pPr>
      <w:r w:rsidRPr="002416CE">
        <w:rPr>
          <w:lang w:val="en-GB"/>
        </w:rPr>
        <w:t>Overview of the App</w:t>
      </w:r>
    </w:p>
    <w:p w14:paraId="5EFA5D91" w14:textId="77777777" w:rsidR="002416CE" w:rsidRPr="002416CE" w:rsidRDefault="002416CE" w:rsidP="002416CE">
      <w:pPr>
        <w:numPr>
          <w:ilvl w:val="0"/>
          <w:numId w:val="24"/>
        </w:numPr>
        <w:rPr>
          <w:lang w:val="en-GB"/>
        </w:rPr>
      </w:pPr>
      <w:r w:rsidRPr="002416CE">
        <w:rPr>
          <w:lang w:val="en-GB"/>
        </w:rPr>
        <w:t>Browser Storage &amp; Data Persistence (Important Warnings)</w:t>
      </w:r>
    </w:p>
    <w:p w14:paraId="45E46322" w14:textId="77777777" w:rsidR="002416CE" w:rsidRPr="002416CE" w:rsidRDefault="002416CE" w:rsidP="002416CE">
      <w:pPr>
        <w:numPr>
          <w:ilvl w:val="0"/>
          <w:numId w:val="24"/>
        </w:numPr>
        <w:rPr>
          <w:lang w:val="en-GB"/>
        </w:rPr>
      </w:pPr>
      <w:r w:rsidRPr="002416CE">
        <w:rPr>
          <w:lang w:val="en-GB"/>
        </w:rPr>
        <w:t>The User Interface Layout</w:t>
      </w:r>
    </w:p>
    <w:p w14:paraId="65BBF8EC" w14:textId="77777777" w:rsidR="002416CE" w:rsidRPr="002416CE" w:rsidRDefault="002416CE" w:rsidP="002416CE">
      <w:pPr>
        <w:rPr>
          <w:lang w:val="en-GB"/>
        </w:rPr>
      </w:pPr>
      <w:r w:rsidRPr="002416CE">
        <w:rPr>
          <w:b/>
          <w:bCs/>
          <w:lang w:val="en-GB"/>
        </w:rPr>
        <w:t>2. Managing Bestiaries</w:t>
      </w:r>
    </w:p>
    <w:p w14:paraId="77497350" w14:textId="77777777" w:rsidR="002416CE" w:rsidRPr="002416CE" w:rsidRDefault="002416CE" w:rsidP="002416CE">
      <w:pPr>
        <w:numPr>
          <w:ilvl w:val="0"/>
          <w:numId w:val="25"/>
        </w:numPr>
        <w:rPr>
          <w:lang w:val="en-GB"/>
        </w:rPr>
      </w:pPr>
      <w:r w:rsidRPr="002416CE">
        <w:rPr>
          <w:lang w:val="en-GB"/>
        </w:rPr>
        <w:t>Creating a New Bestiary</w:t>
      </w:r>
    </w:p>
    <w:p w14:paraId="57D9AE62" w14:textId="77777777" w:rsidR="002416CE" w:rsidRPr="002416CE" w:rsidRDefault="002416CE" w:rsidP="002416CE">
      <w:pPr>
        <w:numPr>
          <w:ilvl w:val="0"/>
          <w:numId w:val="25"/>
        </w:numPr>
        <w:rPr>
          <w:lang w:val="en-GB"/>
        </w:rPr>
      </w:pPr>
      <w:r w:rsidRPr="002416CE">
        <w:rPr>
          <w:lang w:val="en-GB"/>
        </w:rPr>
        <w:t>Loading &amp; Switching Bestiaries</w:t>
      </w:r>
    </w:p>
    <w:p w14:paraId="5503DC36" w14:textId="77777777" w:rsidR="002416CE" w:rsidRPr="002416CE" w:rsidRDefault="002416CE" w:rsidP="002416CE">
      <w:pPr>
        <w:numPr>
          <w:ilvl w:val="0"/>
          <w:numId w:val="25"/>
        </w:numPr>
        <w:rPr>
          <w:lang w:val="en-GB"/>
        </w:rPr>
      </w:pPr>
      <w:r w:rsidRPr="002416CE">
        <w:rPr>
          <w:lang w:val="en-GB"/>
        </w:rPr>
        <w:t>Importing &amp; Exporting Bestiaries (JSON)</w:t>
      </w:r>
    </w:p>
    <w:p w14:paraId="1023F211" w14:textId="77777777" w:rsidR="002416CE" w:rsidRPr="002416CE" w:rsidRDefault="002416CE" w:rsidP="002416CE">
      <w:pPr>
        <w:numPr>
          <w:ilvl w:val="0"/>
          <w:numId w:val="25"/>
        </w:numPr>
        <w:rPr>
          <w:lang w:val="en-GB"/>
        </w:rPr>
      </w:pPr>
      <w:r w:rsidRPr="002416CE">
        <w:rPr>
          <w:lang w:val="en-GB"/>
        </w:rPr>
        <w:t>Database Management (Full DB Export/Import)</w:t>
      </w:r>
    </w:p>
    <w:p w14:paraId="4E0A1F9C" w14:textId="77777777" w:rsidR="002416CE" w:rsidRPr="002416CE" w:rsidRDefault="002416CE" w:rsidP="002416CE">
      <w:pPr>
        <w:rPr>
          <w:lang w:val="en-GB"/>
        </w:rPr>
      </w:pPr>
      <w:r w:rsidRPr="002416CE">
        <w:rPr>
          <w:b/>
          <w:bCs/>
          <w:lang w:val="en-GB"/>
        </w:rPr>
        <w:t>3. NPC Management</w:t>
      </w:r>
    </w:p>
    <w:p w14:paraId="756B8EAB" w14:textId="77777777" w:rsidR="002416CE" w:rsidRPr="002416CE" w:rsidRDefault="002416CE" w:rsidP="002416CE">
      <w:pPr>
        <w:numPr>
          <w:ilvl w:val="0"/>
          <w:numId w:val="26"/>
        </w:numPr>
        <w:rPr>
          <w:lang w:val="en-GB"/>
        </w:rPr>
      </w:pPr>
      <w:r w:rsidRPr="002416CE">
        <w:rPr>
          <w:lang w:val="en-GB"/>
        </w:rPr>
        <w:t>Creating New NPCs</w:t>
      </w:r>
    </w:p>
    <w:p w14:paraId="3A4D1EA6" w14:textId="77777777" w:rsidR="002416CE" w:rsidRPr="002416CE" w:rsidRDefault="002416CE" w:rsidP="002416CE">
      <w:pPr>
        <w:numPr>
          <w:ilvl w:val="0"/>
          <w:numId w:val="26"/>
        </w:numPr>
        <w:rPr>
          <w:lang w:val="en-GB"/>
        </w:rPr>
      </w:pPr>
      <w:r w:rsidRPr="002416CE">
        <w:rPr>
          <w:lang w:val="en-GB"/>
        </w:rPr>
        <w:t>Duplicating &amp; Deleting NPCs</w:t>
      </w:r>
    </w:p>
    <w:p w14:paraId="3B9D88C4" w14:textId="77777777" w:rsidR="002416CE" w:rsidRPr="002416CE" w:rsidRDefault="002416CE" w:rsidP="002416CE">
      <w:pPr>
        <w:numPr>
          <w:ilvl w:val="0"/>
          <w:numId w:val="26"/>
        </w:numPr>
        <w:rPr>
          <w:lang w:val="en-GB"/>
        </w:rPr>
      </w:pPr>
      <w:r w:rsidRPr="002416CE">
        <w:rPr>
          <w:lang w:val="en-GB"/>
        </w:rPr>
        <w:t>Importing &amp; Exporting Individual NPCs</w:t>
      </w:r>
    </w:p>
    <w:p w14:paraId="2594A577" w14:textId="77777777" w:rsidR="002416CE" w:rsidRPr="002416CE" w:rsidRDefault="002416CE" w:rsidP="002416CE">
      <w:pPr>
        <w:numPr>
          <w:ilvl w:val="0"/>
          <w:numId w:val="26"/>
        </w:numPr>
        <w:rPr>
          <w:lang w:val="en-GB"/>
        </w:rPr>
      </w:pPr>
      <w:r w:rsidRPr="002416CE">
        <w:rPr>
          <w:lang w:val="en-GB"/>
        </w:rPr>
        <w:t>Using the NPC Selector</w:t>
      </w:r>
    </w:p>
    <w:p w14:paraId="529C8D09" w14:textId="77777777" w:rsidR="002416CE" w:rsidRPr="002416CE" w:rsidRDefault="002416CE" w:rsidP="002416CE">
      <w:pPr>
        <w:rPr>
          <w:lang w:val="en-GB"/>
        </w:rPr>
      </w:pPr>
      <w:r w:rsidRPr="002416CE">
        <w:rPr>
          <w:b/>
          <w:bCs/>
          <w:lang w:val="en-GB"/>
        </w:rPr>
        <w:t>4. Editing NPCs: Basic Information</w:t>
      </w:r>
    </w:p>
    <w:p w14:paraId="5ADB850F" w14:textId="77777777" w:rsidR="002416CE" w:rsidRPr="002416CE" w:rsidRDefault="002416CE" w:rsidP="002416CE">
      <w:pPr>
        <w:numPr>
          <w:ilvl w:val="0"/>
          <w:numId w:val="27"/>
        </w:numPr>
        <w:rPr>
          <w:lang w:val="en-GB"/>
        </w:rPr>
      </w:pPr>
      <w:r w:rsidRPr="002416CE">
        <w:rPr>
          <w:b/>
          <w:bCs/>
          <w:lang w:val="en-GB"/>
        </w:rPr>
        <w:t>NPC Information Card:</w:t>
      </w:r>
      <w:r w:rsidRPr="002416CE">
        <w:rPr>
          <w:lang w:val="en-GB"/>
        </w:rPr>
        <w:t xml:space="preserve"> Name, Size, Type, Alignment, AC, HP, Challenge Rating.</w:t>
      </w:r>
    </w:p>
    <w:p w14:paraId="328C74C8" w14:textId="77777777" w:rsidR="002416CE" w:rsidRPr="002416CE" w:rsidRDefault="002416CE" w:rsidP="002416CE">
      <w:pPr>
        <w:numPr>
          <w:ilvl w:val="0"/>
          <w:numId w:val="27"/>
        </w:numPr>
        <w:rPr>
          <w:lang w:val="en-GB"/>
        </w:rPr>
      </w:pPr>
      <w:r w:rsidRPr="002416CE">
        <w:rPr>
          <w:b/>
          <w:bCs/>
          <w:lang w:val="en-GB"/>
        </w:rPr>
        <w:t>Images:</w:t>
      </w:r>
      <w:r w:rsidRPr="002416CE">
        <w:rPr>
          <w:lang w:val="en-GB"/>
        </w:rPr>
        <w:t xml:space="preserve"> Portrait and Token management (including drag-and-drop).</w:t>
      </w:r>
    </w:p>
    <w:p w14:paraId="5168D873" w14:textId="77777777" w:rsidR="002416CE" w:rsidRPr="002416CE" w:rsidRDefault="002416CE" w:rsidP="002416CE">
      <w:pPr>
        <w:numPr>
          <w:ilvl w:val="0"/>
          <w:numId w:val="27"/>
        </w:numPr>
        <w:rPr>
          <w:lang w:val="en-GB"/>
        </w:rPr>
      </w:pPr>
      <w:r w:rsidRPr="002416CE">
        <w:rPr>
          <w:b/>
          <w:bCs/>
          <w:lang w:val="en-GB"/>
        </w:rPr>
        <w:t>Fantasy Grounds Specific:</w:t>
      </w:r>
      <w:r w:rsidRPr="002416CE">
        <w:rPr>
          <w:lang w:val="en-GB"/>
        </w:rPr>
        <w:t xml:space="preserve"> Camera Tokens, Non-ID names, Damage Thresholds.</w:t>
      </w:r>
    </w:p>
    <w:p w14:paraId="3E448BAB" w14:textId="77777777" w:rsidR="002416CE" w:rsidRPr="002416CE" w:rsidRDefault="002416CE" w:rsidP="002416CE">
      <w:pPr>
        <w:rPr>
          <w:lang w:val="en-GB"/>
        </w:rPr>
      </w:pPr>
      <w:r w:rsidRPr="002416CE">
        <w:rPr>
          <w:b/>
          <w:bCs/>
          <w:lang w:val="en-GB"/>
        </w:rPr>
        <w:t>5. Editing NPCs: Statistics &amp; Traits</w:t>
      </w:r>
    </w:p>
    <w:p w14:paraId="66AEFB6E" w14:textId="77777777" w:rsidR="002416CE" w:rsidRPr="002416CE" w:rsidRDefault="002416CE" w:rsidP="002416CE">
      <w:pPr>
        <w:numPr>
          <w:ilvl w:val="0"/>
          <w:numId w:val="28"/>
        </w:numPr>
        <w:rPr>
          <w:lang w:val="en-GB"/>
        </w:rPr>
      </w:pPr>
      <w:r w:rsidRPr="002416CE">
        <w:rPr>
          <w:b/>
          <w:bCs/>
          <w:lang w:val="en-GB"/>
        </w:rPr>
        <w:t>Statistics:</w:t>
      </w:r>
      <w:r w:rsidRPr="002416CE">
        <w:rPr>
          <w:lang w:val="en-GB"/>
        </w:rPr>
        <w:t xml:space="preserve"> Ability Scores &amp; Saving Throws.</w:t>
      </w:r>
    </w:p>
    <w:p w14:paraId="61F0A2C5" w14:textId="77777777" w:rsidR="002416CE" w:rsidRPr="002416CE" w:rsidRDefault="002416CE" w:rsidP="002416CE">
      <w:pPr>
        <w:numPr>
          <w:ilvl w:val="0"/>
          <w:numId w:val="28"/>
        </w:numPr>
        <w:rPr>
          <w:lang w:val="en-GB"/>
        </w:rPr>
      </w:pPr>
      <w:r w:rsidRPr="002416CE">
        <w:rPr>
          <w:b/>
          <w:bCs/>
          <w:lang w:val="en-GB"/>
        </w:rPr>
        <w:t>Movement &amp; Senses:</w:t>
      </w:r>
      <w:r w:rsidRPr="002416CE">
        <w:rPr>
          <w:lang w:val="en-GB"/>
        </w:rPr>
        <w:t xml:space="preserve"> configuring speeds and vision.</w:t>
      </w:r>
    </w:p>
    <w:p w14:paraId="67A14A69" w14:textId="77777777" w:rsidR="002416CE" w:rsidRPr="002416CE" w:rsidRDefault="002416CE" w:rsidP="002416CE">
      <w:pPr>
        <w:numPr>
          <w:ilvl w:val="0"/>
          <w:numId w:val="28"/>
        </w:numPr>
        <w:rPr>
          <w:lang w:val="en-GB"/>
        </w:rPr>
      </w:pPr>
      <w:r w:rsidRPr="002416CE">
        <w:rPr>
          <w:b/>
          <w:bCs/>
          <w:lang w:val="en-GB"/>
        </w:rPr>
        <w:t>Resistances &amp; Immunities:</w:t>
      </w:r>
      <w:r w:rsidRPr="002416CE">
        <w:rPr>
          <w:lang w:val="en-GB"/>
        </w:rPr>
        <w:t xml:space="preserve"> Damage and Condition modifiers.</w:t>
      </w:r>
    </w:p>
    <w:p w14:paraId="31B09F19" w14:textId="77777777" w:rsidR="002416CE" w:rsidRPr="002416CE" w:rsidRDefault="002416CE" w:rsidP="002416CE">
      <w:pPr>
        <w:numPr>
          <w:ilvl w:val="0"/>
          <w:numId w:val="28"/>
        </w:numPr>
        <w:rPr>
          <w:lang w:val="en-GB"/>
        </w:rPr>
      </w:pPr>
      <w:r w:rsidRPr="002416CE">
        <w:rPr>
          <w:b/>
          <w:bCs/>
          <w:lang w:val="en-GB"/>
        </w:rPr>
        <w:t>Skills:</w:t>
      </w:r>
      <w:r w:rsidRPr="002416CE">
        <w:rPr>
          <w:lang w:val="en-GB"/>
        </w:rPr>
        <w:t xml:space="preserve"> Proficiency, Expertise, and manual adjustments.</w:t>
      </w:r>
    </w:p>
    <w:p w14:paraId="5FD44CB6" w14:textId="77777777" w:rsidR="002416CE" w:rsidRPr="002416CE" w:rsidRDefault="002416CE" w:rsidP="002416CE">
      <w:pPr>
        <w:numPr>
          <w:ilvl w:val="0"/>
          <w:numId w:val="28"/>
        </w:numPr>
        <w:rPr>
          <w:lang w:val="en-GB"/>
        </w:rPr>
      </w:pPr>
      <w:r w:rsidRPr="002416CE">
        <w:rPr>
          <w:b/>
          <w:bCs/>
          <w:lang w:val="en-GB"/>
        </w:rPr>
        <w:t>Languages:</w:t>
      </w:r>
      <w:r w:rsidRPr="002416CE">
        <w:rPr>
          <w:lang w:val="en-GB"/>
        </w:rPr>
        <w:t xml:space="preserve"> Standard lists and custom languages.</w:t>
      </w:r>
    </w:p>
    <w:p w14:paraId="6E8FB8A8" w14:textId="77777777" w:rsidR="002416CE" w:rsidRPr="002416CE" w:rsidRDefault="002416CE" w:rsidP="002416CE">
      <w:pPr>
        <w:numPr>
          <w:ilvl w:val="0"/>
          <w:numId w:val="28"/>
        </w:numPr>
        <w:rPr>
          <w:lang w:val="en-GB"/>
        </w:rPr>
      </w:pPr>
      <w:r w:rsidRPr="002416CE">
        <w:rPr>
          <w:b/>
          <w:bCs/>
          <w:lang w:val="en-GB"/>
        </w:rPr>
        <w:t>Traits:</w:t>
      </w:r>
      <w:r w:rsidRPr="002416CE">
        <w:rPr>
          <w:lang w:val="en-GB"/>
        </w:rPr>
        <w:t xml:space="preserve"> Adding traits and reordering them.</w:t>
      </w:r>
    </w:p>
    <w:p w14:paraId="1AABFD5E" w14:textId="77777777" w:rsidR="002416CE" w:rsidRPr="002416CE" w:rsidRDefault="002416CE" w:rsidP="002416CE">
      <w:pPr>
        <w:rPr>
          <w:lang w:val="en-GB"/>
        </w:rPr>
      </w:pPr>
      <w:r w:rsidRPr="002416CE">
        <w:rPr>
          <w:b/>
          <w:bCs/>
          <w:lang w:val="en-GB"/>
        </w:rPr>
        <w:t>6. Editing NPCs: Actions &amp; Spells</w:t>
      </w:r>
    </w:p>
    <w:p w14:paraId="5323CE32" w14:textId="77777777" w:rsidR="002416CE" w:rsidRPr="002416CE" w:rsidRDefault="002416CE" w:rsidP="002416CE">
      <w:pPr>
        <w:numPr>
          <w:ilvl w:val="0"/>
          <w:numId w:val="29"/>
        </w:numPr>
        <w:rPr>
          <w:lang w:val="en-GB"/>
        </w:rPr>
      </w:pPr>
      <w:r w:rsidRPr="002416CE">
        <w:rPr>
          <w:b/>
          <w:bCs/>
          <w:lang w:val="en-GB"/>
        </w:rPr>
        <w:t>Spellcasting:</w:t>
      </w:r>
      <w:r w:rsidRPr="002416CE">
        <w:rPr>
          <w:lang w:val="en-GB"/>
        </w:rPr>
        <w:t xml:space="preserve"> Innate, Trait-based, and Action-based configuration.</w:t>
      </w:r>
    </w:p>
    <w:p w14:paraId="1FAA4635" w14:textId="77777777" w:rsidR="002416CE" w:rsidRPr="002416CE" w:rsidRDefault="002416CE" w:rsidP="002416CE">
      <w:pPr>
        <w:numPr>
          <w:ilvl w:val="0"/>
          <w:numId w:val="29"/>
        </w:numPr>
        <w:rPr>
          <w:lang w:val="en-GB"/>
        </w:rPr>
      </w:pPr>
      <w:r w:rsidRPr="002416CE">
        <w:rPr>
          <w:b/>
          <w:bCs/>
          <w:lang w:val="en-GB"/>
        </w:rPr>
        <w:t>Actions:</w:t>
      </w:r>
      <w:r w:rsidRPr="002416CE">
        <w:rPr>
          <w:lang w:val="en-GB"/>
        </w:rPr>
        <w:t xml:space="preserve"> Actions, Bonus Actions, Reactions, Legendary, and Lair Actions.</w:t>
      </w:r>
    </w:p>
    <w:p w14:paraId="62542443" w14:textId="77777777" w:rsidR="002416CE" w:rsidRPr="002416CE" w:rsidRDefault="002416CE" w:rsidP="002416CE">
      <w:pPr>
        <w:numPr>
          <w:ilvl w:val="0"/>
          <w:numId w:val="29"/>
        </w:numPr>
        <w:rPr>
          <w:lang w:val="en-GB"/>
        </w:rPr>
      </w:pPr>
      <w:r w:rsidRPr="002416CE">
        <w:rPr>
          <w:b/>
          <w:bCs/>
          <w:lang w:val="en-GB"/>
        </w:rPr>
        <w:t>The Attack Helper:</w:t>
      </w:r>
      <w:r w:rsidRPr="002416CE">
        <w:rPr>
          <w:lang w:val="en-GB"/>
        </w:rPr>
        <w:t xml:space="preserve"> Automating attack strings.</w:t>
      </w:r>
    </w:p>
    <w:p w14:paraId="51000358" w14:textId="77777777" w:rsidR="002416CE" w:rsidRPr="002416CE" w:rsidRDefault="002416CE" w:rsidP="002416CE">
      <w:pPr>
        <w:numPr>
          <w:ilvl w:val="0"/>
          <w:numId w:val="29"/>
        </w:numPr>
        <w:rPr>
          <w:lang w:val="en-GB"/>
        </w:rPr>
      </w:pPr>
      <w:r w:rsidRPr="002416CE">
        <w:rPr>
          <w:b/>
          <w:bCs/>
          <w:lang w:val="en-GB"/>
        </w:rPr>
        <w:t>Description:</w:t>
      </w:r>
      <w:r w:rsidRPr="002416CE">
        <w:rPr>
          <w:lang w:val="en-GB"/>
        </w:rPr>
        <w:t xml:space="preserve"> Using the rich text editor.</w:t>
      </w:r>
    </w:p>
    <w:p w14:paraId="088D1B1E" w14:textId="77777777" w:rsidR="002416CE" w:rsidRPr="002416CE" w:rsidRDefault="002416CE" w:rsidP="002416CE">
      <w:pPr>
        <w:rPr>
          <w:lang w:val="en-GB"/>
        </w:rPr>
      </w:pPr>
      <w:r w:rsidRPr="002416CE">
        <w:rPr>
          <w:b/>
          <w:bCs/>
          <w:lang w:val="en-GB"/>
        </w:rPr>
        <w:t>7. Advanced Tools</w:t>
      </w:r>
    </w:p>
    <w:p w14:paraId="285600B4" w14:textId="77777777" w:rsidR="002416CE" w:rsidRPr="002416CE" w:rsidRDefault="002416CE" w:rsidP="002416CE">
      <w:pPr>
        <w:numPr>
          <w:ilvl w:val="0"/>
          <w:numId w:val="30"/>
        </w:numPr>
        <w:rPr>
          <w:lang w:val="en-GB"/>
        </w:rPr>
      </w:pPr>
      <w:r w:rsidRPr="002416CE">
        <w:rPr>
          <w:b/>
          <w:bCs/>
          <w:lang w:val="en-GB"/>
        </w:rPr>
        <w:t>Import from Text:</w:t>
      </w:r>
      <w:r w:rsidRPr="002416CE">
        <w:rPr>
          <w:lang w:val="en-GB"/>
        </w:rPr>
        <w:t xml:space="preserve"> Using the parser and filters (PDF cleanup).</w:t>
      </w:r>
    </w:p>
    <w:p w14:paraId="0665B2B7" w14:textId="77777777" w:rsidR="002416CE" w:rsidRPr="002416CE" w:rsidRDefault="002416CE" w:rsidP="002416CE">
      <w:pPr>
        <w:numPr>
          <w:ilvl w:val="0"/>
          <w:numId w:val="30"/>
        </w:numPr>
        <w:rPr>
          <w:lang w:val="en-GB"/>
        </w:rPr>
      </w:pPr>
      <w:r w:rsidRPr="002416CE">
        <w:rPr>
          <w:b/>
          <w:bCs/>
          <w:lang w:val="en-GB"/>
        </w:rPr>
        <w:t>Clipboard Manager:</w:t>
      </w:r>
      <w:r w:rsidRPr="002416CE">
        <w:rPr>
          <w:lang w:val="en-GB"/>
        </w:rPr>
        <w:t xml:space="preserve"> Formatting text with auto-bolding.</w:t>
      </w:r>
    </w:p>
    <w:p w14:paraId="0685C83D" w14:textId="77777777" w:rsidR="002416CE" w:rsidRPr="002416CE" w:rsidRDefault="002416CE" w:rsidP="002416CE">
      <w:pPr>
        <w:numPr>
          <w:ilvl w:val="0"/>
          <w:numId w:val="30"/>
        </w:numPr>
        <w:rPr>
          <w:lang w:val="en-GB"/>
        </w:rPr>
      </w:pPr>
      <w:r w:rsidRPr="002416CE">
        <w:rPr>
          <w:b/>
          <w:bCs/>
          <w:lang w:val="en-GB"/>
        </w:rPr>
        <w:t>Hit Dice Calculator.</w:t>
      </w:r>
    </w:p>
    <w:p w14:paraId="555F70A6" w14:textId="77777777" w:rsidR="002416CE" w:rsidRPr="002416CE" w:rsidRDefault="002416CE" w:rsidP="002416CE">
      <w:pPr>
        <w:rPr>
          <w:lang w:val="en-GB"/>
        </w:rPr>
      </w:pPr>
      <w:r w:rsidRPr="002416CE">
        <w:rPr>
          <w:b/>
          <w:bCs/>
          <w:lang w:val="en-GB"/>
        </w:rPr>
        <w:t>8. Settings &amp; Exporting</w:t>
      </w:r>
    </w:p>
    <w:p w14:paraId="49717BC0" w14:textId="77777777" w:rsidR="002416CE" w:rsidRPr="002416CE" w:rsidRDefault="002416CE" w:rsidP="002416CE">
      <w:pPr>
        <w:numPr>
          <w:ilvl w:val="0"/>
          <w:numId w:val="31"/>
        </w:numPr>
        <w:rPr>
          <w:lang w:val="en-GB"/>
        </w:rPr>
      </w:pPr>
      <w:r w:rsidRPr="002416CE">
        <w:rPr>
          <w:b/>
          <w:bCs/>
          <w:lang w:val="en-GB"/>
        </w:rPr>
        <w:t>Global Settings:</w:t>
      </w:r>
      <w:r w:rsidRPr="002416CE">
        <w:rPr>
          <w:lang w:val="en-GB"/>
        </w:rPr>
        <w:t xml:space="preserve"> Graphics resizing, </w:t>
      </w:r>
      <w:proofErr w:type="spellStart"/>
      <w:r w:rsidRPr="002416CE">
        <w:rPr>
          <w:lang w:val="en-GB"/>
        </w:rPr>
        <w:t>WebP</w:t>
      </w:r>
      <w:proofErr w:type="spellEnd"/>
      <w:r w:rsidRPr="002416CE">
        <w:rPr>
          <w:lang w:val="en-GB"/>
        </w:rPr>
        <w:t xml:space="preserve"> conversion, Solo Card Mode.</w:t>
      </w:r>
    </w:p>
    <w:p w14:paraId="21A560B9" w14:textId="77777777" w:rsidR="002416CE" w:rsidRPr="002416CE" w:rsidRDefault="002416CE" w:rsidP="002416CE">
      <w:pPr>
        <w:numPr>
          <w:ilvl w:val="0"/>
          <w:numId w:val="31"/>
        </w:numPr>
        <w:rPr>
          <w:lang w:val="en-GB"/>
        </w:rPr>
      </w:pPr>
      <w:r w:rsidRPr="002416CE">
        <w:rPr>
          <w:b/>
          <w:bCs/>
          <w:lang w:val="en-GB"/>
        </w:rPr>
        <w:t>Bestiary Settings:</w:t>
      </w:r>
      <w:r w:rsidRPr="002416CE">
        <w:rPr>
          <w:lang w:val="en-GB"/>
        </w:rPr>
        <w:t xml:space="preserve"> Default display options.</w:t>
      </w:r>
    </w:p>
    <w:p w14:paraId="607C693B" w14:textId="77777777" w:rsidR="002416CE" w:rsidRPr="002416CE" w:rsidRDefault="002416CE" w:rsidP="002416CE">
      <w:pPr>
        <w:numPr>
          <w:ilvl w:val="0"/>
          <w:numId w:val="31"/>
        </w:numPr>
        <w:rPr>
          <w:lang w:val="en-GB"/>
        </w:rPr>
      </w:pPr>
      <w:r w:rsidRPr="002416CE">
        <w:rPr>
          <w:b/>
          <w:bCs/>
          <w:lang w:val="en-GB"/>
        </w:rPr>
        <w:t>Exporting to Fantasy Grounds:</w:t>
      </w:r>
      <w:r w:rsidRPr="002416CE">
        <w:rPr>
          <w:lang w:val="en-GB"/>
        </w:rPr>
        <w:t xml:space="preserve"> Setting up the module and cover image.</w:t>
      </w:r>
    </w:p>
    <w:p w14:paraId="73A00292" w14:textId="77777777" w:rsidR="00A9204E" w:rsidRDefault="00A9204E"/>
    <w:p w14:paraId="33A99624" w14:textId="77777777" w:rsidR="002416CE" w:rsidRDefault="002416CE">
      <w:pPr>
        <w:rPr>
          <w:b/>
          <w:bCs/>
          <w:lang w:val="en-GB"/>
        </w:rPr>
      </w:pPr>
      <w:r>
        <w:rPr>
          <w:b/>
          <w:bCs/>
          <w:lang w:val="en-GB"/>
        </w:rPr>
        <w:br w:type="page"/>
      </w:r>
    </w:p>
    <w:p w14:paraId="55222B80" w14:textId="5BD27399" w:rsidR="002416CE" w:rsidRPr="002416CE" w:rsidRDefault="002416CE" w:rsidP="002416CE">
      <w:pPr>
        <w:rPr>
          <w:b/>
          <w:bCs/>
          <w:lang w:val="en-GB"/>
        </w:rPr>
      </w:pPr>
      <w:r w:rsidRPr="002416CE">
        <w:rPr>
          <w:b/>
          <w:bCs/>
          <w:lang w:val="en-GB"/>
        </w:rPr>
        <w:lastRenderedPageBreak/>
        <w:t>Section 1: Introduction &amp; Getting Started</w:t>
      </w:r>
    </w:p>
    <w:p w14:paraId="1AEBB953" w14:textId="77777777" w:rsidR="002416CE" w:rsidRPr="002416CE" w:rsidRDefault="002416CE" w:rsidP="002416CE">
      <w:pPr>
        <w:rPr>
          <w:b/>
          <w:bCs/>
          <w:lang w:val="en-GB"/>
        </w:rPr>
      </w:pPr>
      <w:r w:rsidRPr="002416CE">
        <w:rPr>
          <w:b/>
          <w:bCs/>
          <w:lang w:val="en-GB"/>
        </w:rPr>
        <w:t>Overview of the App</w:t>
      </w:r>
    </w:p>
    <w:p w14:paraId="6031673D" w14:textId="77777777" w:rsidR="002416CE" w:rsidRPr="002416CE" w:rsidRDefault="002416CE" w:rsidP="002416CE">
      <w:pPr>
        <w:rPr>
          <w:lang w:val="en-GB"/>
        </w:rPr>
      </w:pPr>
      <w:r w:rsidRPr="002416CE">
        <w:rPr>
          <w:lang w:val="en-GB"/>
        </w:rPr>
        <w:t xml:space="preserve">Welcome to </w:t>
      </w:r>
      <w:r w:rsidRPr="002416CE">
        <w:rPr>
          <w:b/>
          <w:bCs/>
          <w:lang w:val="en-GB"/>
        </w:rPr>
        <w:t>NPC Engineer</w:t>
      </w:r>
      <w:r w:rsidRPr="002416CE">
        <w:rPr>
          <w:lang w:val="en-GB"/>
        </w:rPr>
        <w:t>! This is a powerful, browser-based application designed for creating, managing, and exporting detailed NPC stat blocks for tabletop roleplaying games.</w:t>
      </w:r>
    </w:p>
    <w:p w14:paraId="625270F1" w14:textId="77777777" w:rsidR="002416CE" w:rsidRPr="002416CE" w:rsidRDefault="002416CE" w:rsidP="002416CE">
      <w:pPr>
        <w:rPr>
          <w:lang w:val="en-GB"/>
        </w:rPr>
      </w:pPr>
      <w:r w:rsidRPr="002416CE">
        <w:rPr>
          <w:lang w:val="en-GB"/>
        </w:rPr>
        <w:t>It allows you to build entire bestiaries, manage complex NPC traits and actions, and even import text from other sources. The primary goal is to provide a complete workshop for all your NPC creation needs, from initial idea to a polished stat block or a ready-to-use file for Fantasy Grounds.</w:t>
      </w:r>
    </w:p>
    <w:p w14:paraId="0FC3A8F7" w14:textId="77777777" w:rsidR="002416CE" w:rsidRPr="002416CE" w:rsidRDefault="002416CE" w:rsidP="002416CE">
      <w:pPr>
        <w:rPr>
          <w:b/>
          <w:bCs/>
          <w:lang w:val="en-GB"/>
        </w:rPr>
      </w:pPr>
      <w:r w:rsidRPr="002416CE">
        <w:rPr>
          <w:b/>
          <w:bCs/>
          <w:lang w:val="en-GB"/>
        </w:rPr>
        <w:t>How Your Data is Saved (Important!)</w:t>
      </w:r>
    </w:p>
    <w:p w14:paraId="6035D648" w14:textId="77777777" w:rsidR="002416CE" w:rsidRPr="002416CE" w:rsidRDefault="002416CE" w:rsidP="002416CE">
      <w:pPr>
        <w:rPr>
          <w:lang w:val="en-GB"/>
        </w:rPr>
      </w:pPr>
      <w:r w:rsidRPr="002416CE">
        <w:rPr>
          <w:lang w:val="en-GB"/>
        </w:rPr>
        <w:t xml:space="preserve">NPC Engineer does </w:t>
      </w:r>
      <w:r w:rsidRPr="002416CE">
        <w:rPr>
          <w:b/>
          <w:bCs/>
          <w:lang w:val="en-GB"/>
        </w:rPr>
        <w:t>not</w:t>
      </w:r>
      <w:r w:rsidRPr="002416CE">
        <w:rPr>
          <w:lang w:val="en-GB"/>
        </w:rPr>
        <w:t xml:space="preserve"> save your data to the cloud. It uses your browser's internal storage (a database technology called </w:t>
      </w:r>
      <w:proofErr w:type="spellStart"/>
      <w:r w:rsidRPr="002416CE">
        <w:rPr>
          <w:lang w:val="en-GB"/>
        </w:rPr>
        <w:t>IndexedDB</w:t>
      </w:r>
      <w:proofErr w:type="spellEnd"/>
      <w:r w:rsidRPr="002416CE">
        <w:rPr>
          <w:lang w:val="en-GB"/>
        </w:rPr>
        <w:t>) to save all your bestiaries and NPCs automatically as you work.</w:t>
      </w:r>
    </w:p>
    <w:p w14:paraId="0C6A7E19" w14:textId="77777777" w:rsidR="002416CE" w:rsidRPr="002416CE" w:rsidRDefault="002416CE" w:rsidP="002416CE">
      <w:pPr>
        <w:rPr>
          <w:lang w:val="en-GB"/>
        </w:rPr>
      </w:pPr>
      <w:r w:rsidRPr="002416CE">
        <w:rPr>
          <w:lang w:val="en-GB"/>
        </w:rPr>
        <w:t>This means:</w:t>
      </w:r>
    </w:p>
    <w:p w14:paraId="6C7434CF" w14:textId="77777777" w:rsidR="002416CE" w:rsidRPr="002416CE" w:rsidRDefault="002416CE" w:rsidP="002416CE">
      <w:pPr>
        <w:numPr>
          <w:ilvl w:val="0"/>
          <w:numId w:val="32"/>
        </w:numPr>
        <w:rPr>
          <w:lang w:val="en-GB"/>
        </w:rPr>
      </w:pPr>
      <w:r w:rsidRPr="002416CE">
        <w:rPr>
          <w:lang w:val="en-GB"/>
        </w:rPr>
        <w:t xml:space="preserve">Your data is stored </w:t>
      </w:r>
      <w:r w:rsidRPr="002416CE">
        <w:rPr>
          <w:b/>
          <w:bCs/>
          <w:lang w:val="en-GB"/>
        </w:rPr>
        <w:t>locally on your computer</w:t>
      </w:r>
      <w:r w:rsidRPr="002416CE">
        <w:rPr>
          <w:lang w:val="en-GB"/>
        </w:rPr>
        <w:t>, only within the specific browser you are using.</w:t>
      </w:r>
    </w:p>
    <w:p w14:paraId="411ADE16" w14:textId="77777777" w:rsidR="002416CE" w:rsidRPr="002416CE" w:rsidRDefault="002416CE" w:rsidP="002416CE">
      <w:pPr>
        <w:numPr>
          <w:ilvl w:val="0"/>
          <w:numId w:val="32"/>
        </w:numPr>
        <w:rPr>
          <w:lang w:val="en-GB"/>
        </w:rPr>
      </w:pPr>
      <w:r w:rsidRPr="002416CE">
        <w:rPr>
          <w:lang w:val="en-GB"/>
        </w:rPr>
        <w:t xml:space="preserve">Your bestiaries </w:t>
      </w:r>
      <w:r w:rsidRPr="002416CE">
        <w:rPr>
          <w:b/>
          <w:bCs/>
          <w:lang w:val="en-GB"/>
        </w:rPr>
        <w:t>cannot</w:t>
      </w:r>
      <w:r w:rsidRPr="002416CE">
        <w:rPr>
          <w:lang w:val="en-GB"/>
        </w:rPr>
        <w:t xml:space="preserve"> be accessed from a different browser (e.g., switching from Chrome to Firefox) or from a different computer.</w:t>
      </w:r>
    </w:p>
    <w:p w14:paraId="3EC6D99E" w14:textId="77777777" w:rsidR="002416CE" w:rsidRPr="002416CE" w:rsidRDefault="002416CE" w:rsidP="002416CE">
      <w:pPr>
        <w:numPr>
          <w:ilvl w:val="0"/>
          <w:numId w:val="32"/>
        </w:numPr>
        <w:rPr>
          <w:lang w:val="en-GB"/>
        </w:rPr>
      </w:pPr>
      <w:r w:rsidRPr="002416CE">
        <w:rPr>
          <w:b/>
          <w:bCs/>
          <w:lang w:val="en-GB"/>
        </w:rPr>
        <w:t>WARNING:</w:t>
      </w:r>
      <w:r w:rsidRPr="002416CE">
        <w:rPr>
          <w:lang w:val="en-GB"/>
        </w:rPr>
        <w:t xml:space="preserve"> If you clear your browser's "site data," "cache," or "cookies," you </w:t>
      </w:r>
      <w:r w:rsidRPr="002416CE">
        <w:rPr>
          <w:b/>
          <w:bCs/>
          <w:lang w:val="en-GB"/>
        </w:rPr>
        <w:t>may permanently delete</w:t>
      </w:r>
      <w:r w:rsidRPr="002416CE">
        <w:rPr>
          <w:lang w:val="en-GB"/>
        </w:rPr>
        <w:t xml:space="preserve"> </w:t>
      </w:r>
      <w:proofErr w:type="gramStart"/>
      <w:r w:rsidRPr="002416CE">
        <w:rPr>
          <w:lang w:val="en-GB"/>
        </w:rPr>
        <w:t>all of</w:t>
      </w:r>
      <w:proofErr w:type="gramEnd"/>
      <w:r w:rsidRPr="002416CE">
        <w:rPr>
          <w:lang w:val="en-GB"/>
        </w:rPr>
        <w:t xml:space="preserve"> your saved bestiaries.</w:t>
      </w:r>
    </w:p>
    <w:p w14:paraId="6D976441" w14:textId="77777777" w:rsidR="002416CE" w:rsidRPr="002416CE" w:rsidRDefault="002416CE" w:rsidP="002416CE">
      <w:pPr>
        <w:rPr>
          <w:lang w:val="en-GB"/>
        </w:rPr>
      </w:pPr>
      <w:r w:rsidRPr="002416CE">
        <w:rPr>
          <w:lang w:val="en-GB"/>
        </w:rPr>
        <w:t xml:space="preserve">It is </w:t>
      </w:r>
      <w:r w:rsidRPr="002416CE">
        <w:rPr>
          <w:b/>
          <w:bCs/>
          <w:lang w:val="en-GB"/>
        </w:rPr>
        <w:t>highly recommended</w:t>
      </w:r>
      <w:r w:rsidRPr="002416CE">
        <w:rPr>
          <w:lang w:val="en-GB"/>
        </w:rPr>
        <w:t xml:space="preserve"> that you regularly use the </w:t>
      </w:r>
      <w:r w:rsidRPr="002416CE">
        <w:rPr>
          <w:b/>
          <w:bCs/>
          <w:lang w:val="en-GB"/>
        </w:rPr>
        <w:t>Export Bestiary</w:t>
      </w:r>
      <w:r w:rsidRPr="002416CE">
        <w:rPr>
          <w:lang w:val="en-GB"/>
        </w:rPr>
        <w:t xml:space="preserve"> or </w:t>
      </w:r>
      <w:r w:rsidRPr="002416CE">
        <w:rPr>
          <w:b/>
          <w:bCs/>
          <w:lang w:val="en-GB"/>
        </w:rPr>
        <w:t>Export Full Database</w:t>
      </w:r>
      <w:r w:rsidRPr="002416CE">
        <w:rPr>
          <w:lang w:val="en-GB"/>
        </w:rPr>
        <w:t xml:space="preserve"> functions to save a JSON backup file of your work to your computer. This is the only way to recover your data or move it to another device.</w:t>
      </w:r>
    </w:p>
    <w:p w14:paraId="63EDF3FE" w14:textId="77777777" w:rsidR="002416CE" w:rsidRPr="002416CE" w:rsidRDefault="002416CE" w:rsidP="002416CE">
      <w:pPr>
        <w:rPr>
          <w:b/>
          <w:bCs/>
          <w:lang w:val="en-GB"/>
        </w:rPr>
      </w:pPr>
      <w:r w:rsidRPr="002416CE">
        <w:rPr>
          <w:b/>
          <w:bCs/>
          <w:lang w:val="en-GB"/>
        </w:rPr>
        <w:t>The User Interface Layout</w:t>
      </w:r>
    </w:p>
    <w:p w14:paraId="3AB64425" w14:textId="77777777" w:rsidR="002416CE" w:rsidRPr="002416CE" w:rsidRDefault="002416CE" w:rsidP="002416CE">
      <w:pPr>
        <w:rPr>
          <w:lang w:val="en-GB"/>
        </w:rPr>
      </w:pPr>
      <w:r w:rsidRPr="002416CE">
        <w:rPr>
          <w:lang w:val="en-GB"/>
        </w:rPr>
        <w:t>The app is divided into four main areas:</w:t>
      </w:r>
    </w:p>
    <w:p w14:paraId="7D61165B" w14:textId="77777777" w:rsidR="002416CE" w:rsidRPr="002416CE" w:rsidRDefault="002416CE" w:rsidP="002416CE">
      <w:pPr>
        <w:numPr>
          <w:ilvl w:val="0"/>
          <w:numId w:val="33"/>
        </w:numPr>
        <w:rPr>
          <w:lang w:val="en-GB"/>
        </w:rPr>
      </w:pPr>
      <w:r w:rsidRPr="002416CE">
        <w:rPr>
          <w:b/>
          <w:bCs/>
          <w:lang w:val="en-GB"/>
        </w:rPr>
        <w:t>Header:</w:t>
      </w:r>
      <w:r w:rsidRPr="002416CE">
        <w:rPr>
          <w:lang w:val="en-GB"/>
        </w:rPr>
        <w:t xml:space="preserve"> The bar across the top of the page.</w:t>
      </w:r>
    </w:p>
    <w:p w14:paraId="10A395E0" w14:textId="77777777" w:rsidR="002416CE" w:rsidRPr="002416CE" w:rsidRDefault="002416CE" w:rsidP="002416CE">
      <w:pPr>
        <w:numPr>
          <w:ilvl w:val="1"/>
          <w:numId w:val="33"/>
        </w:numPr>
        <w:rPr>
          <w:lang w:val="en-GB"/>
        </w:rPr>
      </w:pPr>
      <w:r w:rsidRPr="002416CE">
        <w:rPr>
          <w:b/>
          <w:bCs/>
          <w:lang w:val="en-GB"/>
        </w:rPr>
        <w:t>Hamburger Menu</w:t>
      </w:r>
      <w:r w:rsidRPr="002416CE">
        <w:rPr>
          <w:lang w:val="en-GB"/>
        </w:rPr>
        <w:t xml:space="preserve"> (Top-Left): Accesses main app functions like Bestiary management (New, Load, etc.), NPC actions (New, Duplicate), Settings, and full database export options.</w:t>
      </w:r>
    </w:p>
    <w:p w14:paraId="6EB96CBE" w14:textId="77777777" w:rsidR="002416CE" w:rsidRPr="002416CE" w:rsidRDefault="002416CE" w:rsidP="002416CE">
      <w:pPr>
        <w:numPr>
          <w:ilvl w:val="1"/>
          <w:numId w:val="33"/>
        </w:numPr>
        <w:rPr>
          <w:lang w:val="en-GB"/>
        </w:rPr>
      </w:pPr>
      <w:r w:rsidRPr="002416CE">
        <w:rPr>
          <w:b/>
          <w:bCs/>
          <w:lang w:val="en-GB"/>
        </w:rPr>
        <w:t>Bestiary Controls</w:t>
      </w:r>
      <w:r w:rsidRPr="002416CE">
        <w:rPr>
          <w:lang w:val="en-GB"/>
        </w:rPr>
        <w:t xml:space="preserve"> (Top-Right): Quick-access buttons to Create a </w:t>
      </w:r>
      <w:r w:rsidRPr="002416CE">
        <w:rPr>
          <w:b/>
          <w:bCs/>
          <w:lang w:val="en-GB"/>
        </w:rPr>
        <w:t>New Bestiary</w:t>
      </w:r>
      <w:r w:rsidRPr="002416CE">
        <w:rPr>
          <w:lang w:val="en-GB"/>
        </w:rPr>
        <w:t xml:space="preserve">, </w:t>
      </w:r>
      <w:r w:rsidRPr="002416CE">
        <w:rPr>
          <w:b/>
          <w:bCs/>
          <w:lang w:val="en-GB"/>
        </w:rPr>
        <w:t>Load Bestiary</w:t>
      </w:r>
      <w:r w:rsidRPr="002416CE">
        <w:rPr>
          <w:lang w:val="en-GB"/>
        </w:rPr>
        <w:t xml:space="preserve">, </w:t>
      </w:r>
      <w:r w:rsidRPr="002416CE">
        <w:rPr>
          <w:b/>
          <w:bCs/>
          <w:lang w:val="en-GB"/>
        </w:rPr>
        <w:t>Import Bestiary</w:t>
      </w:r>
      <w:r w:rsidRPr="002416CE">
        <w:rPr>
          <w:lang w:val="en-GB"/>
        </w:rPr>
        <w:t xml:space="preserve">, and </w:t>
      </w:r>
      <w:r w:rsidRPr="002416CE">
        <w:rPr>
          <w:b/>
          <w:bCs/>
          <w:lang w:val="en-GB"/>
        </w:rPr>
        <w:t>Export Bestiary</w:t>
      </w:r>
      <w:r w:rsidRPr="002416CE">
        <w:rPr>
          <w:lang w:val="en-GB"/>
        </w:rPr>
        <w:t>. The status of your currently loaded bestiary is also shown here.</w:t>
      </w:r>
    </w:p>
    <w:p w14:paraId="5A8DA1F8" w14:textId="77777777" w:rsidR="002416CE" w:rsidRPr="002416CE" w:rsidRDefault="002416CE" w:rsidP="002416CE">
      <w:pPr>
        <w:numPr>
          <w:ilvl w:val="1"/>
          <w:numId w:val="33"/>
        </w:numPr>
        <w:rPr>
          <w:lang w:val="en-GB"/>
        </w:rPr>
      </w:pPr>
      <w:r w:rsidRPr="002416CE">
        <w:rPr>
          <w:b/>
          <w:bCs/>
          <w:lang w:val="en-GB"/>
        </w:rPr>
        <w:t>Main Toolbar:</w:t>
      </w:r>
      <w:r w:rsidRPr="002416CE">
        <w:rPr>
          <w:lang w:val="en-GB"/>
        </w:rPr>
        <w:t xml:space="preserve"> The black and green bar holds the app title, controls for the active NPC (New, Duplicate, Import/Export), and the </w:t>
      </w:r>
      <w:r w:rsidRPr="002416CE">
        <w:rPr>
          <w:b/>
          <w:bCs/>
          <w:lang w:val="en-GB"/>
        </w:rPr>
        <w:t>NPC Selector</w:t>
      </w:r>
      <w:r w:rsidRPr="002416CE">
        <w:rPr>
          <w:lang w:val="en-GB"/>
        </w:rPr>
        <w:t xml:space="preserve"> dropdown, which lists all NPCs in your open bestiary.</w:t>
      </w:r>
    </w:p>
    <w:p w14:paraId="068B8522" w14:textId="77777777" w:rsidR="002416CE" w:rsidRPr="002416CE" w:rsidRDefault="002416CE" w:rsidP="002416CE">
      <w:pPr>
        <w:numPr>
          <w:ilvl w:val="0"/>
          <w:numId w:val="33"/>
        </w:numPr>
        <w:rPr>
          <w:lang w:val="en-GB"/>
        </w:rPr>
      </w:pPr>
      <w:r w:rsidRPr="002416CE">
        <w:rPr>
          <w:b/>
          <w:bCs/>
          <w:lang w:val="en-GB"/>
        </w:rPr>
        <w:t>Main Content Column (</w:t>
      </w:r>
      <w:proofErr w:type="spellStart"/>
      <w:r w:rsidRPr="002416CE">
        <w:rPr>
          <w:b/>
          <w:bCs/>
          <w:lang w:val="en-GB"/>
        </w:rPr>
        <w:t>Center</w:t>
      </w:r>
      <w:proofErr w:type="spellEnd"/>
      <w:r w:rsidRPr="002416CE">
        <w:rPr>
          <w:b/>
          <w:bCs/>
          <w:lang w:val="en-GB"/>
        </w:rPr>
        <w:t>):</w:t>
      </w:r>
      <w:r w:rsidRPr="002416CE">
        <w:rPr>
          <w:lang w:val="en-GB"/>
        </w:rPr>
        <w:t xml:space="preserve"> This is where all data entry happens. The page is organized into a series of collapsible cards for each section of the NPC, such as:</w:t>
      </w:r>
    </w:p>
    <w:p w14:paraId="317F1B41" w14:textId="77777777" w:rsidR="002416CE" w:rsidRPr="002416CE" w:rsidRDefault="002416CE" w:rsidP="002416CE">
      <w:pPr>
        <w:numPr>
          <w:ilvl w:val="1"/>
          <w:numId w:val="33"/>
        </w:numPr>
        <w:rPr>
          <w:lang w:val="en-GB"/>
        </w:rPr>
      </w:pPr>
      <w:r w:rsidRPr="002416CE">
        <w:rPr>
          <w:lang w:val="en-GB"/>
        </w:rPr>
        <w:t>NPC Information</w:t>
      </w:r>
    </w:p>
    <w:p w14:paraId="74456567" w14:textId="77777777" w:rsidR="002416CE" w:rsidRPr="002416CE" w:rsidRDefault="002416CE" w:rsidP="002416CE">
      <w:pPr>
        <w:numPr>
          <w:ilvl w:val="1"/>
          <w:numId w:val="33"/>
        </w:numPr>
        <w:rPr>
          <w:lang w:val="en-GB"/>
        </w:rPr>
      </w:pPr>
      <w:r w:rsidRPr="002416CE">
        <w:rPr>
          <w:lang w:val="en-GB"/>
        </w:rPr>
        <w:t>Fantasy Grounds Specific</w:t>
      </w:r>
    </w:p>
    <w:p w14:paraId="255003A0" w14:textId="77777777" w:rsidR="002416CE" w:rsidRPr="002416CE" w:rsidRDefault="002416CE" w:rsidP="002416CE">
      <w:pPr>
        <w:numPr>
          <w:ilvl w:val="1"/>
          <w:numId w:val="33"/>
        </w:numPr>
        <w:rPr>
          <w:lang w:val="en-GB"/>
        </w:rPr>
      </w:pPr>
      <w:r w:rsidRPr="002416CE">
        <w:rPr>
          <w:lang w:val="en-GB"/>
        </w:rPr>
        <w:t>Statistics</w:t>
      </w:r>
    </w:p>
    <w:p w14:paraId="09A7D77C" w14:textId="77777777" w:rsidR="002416CE" w:rsidRPr="002416CE" w:rsidRDefault="002416CE" w:rsidP="002416CE">
      <w:pPr>
        <w:numPr>
          <w:ilvl w:val="1"/>
          <w:numId w:val="33"/>
        </w:numPr>
        <w:rPr>
          <w:lang w:val="en-GB"/>
        </w:rPr>
      </w:pPr>
      <w:r w:rsidRPr="002416CE">
        <w:rPr>
          <w:lang w:val="en-GB"/>
        </w:rPr>
        <w:t>Movement &amp; Senses</w:t>
      </w:r>
    </w:p>
    <w:p w14:paraId="07027908" w14:textId="77777777" w:rsidR="002416CE" w:rsidRPr="002416CE" w:rsidRDefault="002416CE" w:rsidP="002416CE">
      <w:pPr>
        <w:numPr>
          <w:ilvl w:val="1"/>
          <w:numId w:val="33"/>
        </w:numPr>
        <w:rPr>
          <w:lang w:val="en-GB"/>
        </w:rPr>
      </w:pPr>
      <w:r w:rsidRPr="002416CE">
        <w:rPr>
          <w:lang w:val="en-GB"/>
        </w:rPr>
        <w:t>Resistances</w:t>
      </w:r>
    </w:p>
    <w:p w14:paraId="04E9D83D" w14:textId="77777777" w:rsidR="002416CE" w:rsidRPr="002416CE" w:rsidRDefault="002416CE" w:rsidP="002416CE">
      <w:pPr>
        <w:numPr>
          <w:ilvl w:val="1"/>
          <w:numId w:val="33"/>
        </w:numPr>
        <w:rPr>
          <w:lang w:val="en-GB"/>
        </w:rPr>
      </w:pPr>
      <w:r w:rsidRPr="002416CE">
        <w:rPr>
          <w:lang w:val="en-GB"/>
        </w:rPr>
        <w:t>Skills</w:t>
      </w:r>
    </w:p>
    <w:p w14:paraId="1A1955B5" w14:textId="77777777" w:rsidR="002416CE" w:rsidRPr="002416CE" w:rsidRDefault="002416CE" w:rsidP="002416CE">
      <w:pPr>
        <w:numPr>
          <w:ilvl w:val="1"/>
          <w:numId w:val="33"/>
        </w:numPr>
        <w:rPr>
          <w:lang w:val="en-GB"/>
        </w:rPr>
      </w:pPr>
      <w:r w:rsidRPr="002416CE">
        <w:rPr>
          <w:lang w:val="en-GB"/>
        </w:rPr>
        <w:t>Languages</w:t>
      </w:r>
    </w:p>
    <w:p w14:paraId="58F9C769" w14:textId="77777777" w:rsidR="002416CE" w:rsidRPr="002416CE" w:rsidRDefault="002416CE" w:rsidP="002416CE">
      <w:pPr>
        <w:numPr>
          <w:ilvl w:val="1"/>
          <w:numId w:val="33"/>
        </w:numPr>
        <w:rPr>
          <w:lang w:val="en-GB"/>
        </w:rPr>
      </w:pPr>
      <w:r w:rsidRPr="002416CE">
        <w:rPr>
          <w:lang w:val="en-GB"/>
        </w:rPr>
        <w:t>Traits</w:t>
      </w:r>
    </w:p>
    <w:p w14:paraId="0163EC01" w14:textId="77777777" w:rsidR="002416CE" w:rsidRPr="002416CE" w:rsidRDefault="002416CE" w:rsidP="002416CE">
      <w:pPr>
        <w:numPr>
          <w:ilvl w:val="1"/>
          <w:numId w:val="33"/>
        </w:numPr>
        <w:rPr>
          <w:lang w:val="en-GB"/>
        </w:rPr>
      </w:pPr>
      <w:r w:rsidRPr="002416CE">
        <w:rPr>
          <w:lang w:val="en-GB"/>
        </w:rPr>
        <w:t>Spellcasting &amp; Psionics</w:t>
      </w:r>
    </w:p>
    <w:p w14:paraId="71618235" w14:textId="77777777" w:rsidR="002416CE" w:rsidRPr="002416CE" w:rsidRDefault="002416CE" w:rsidP="002416CE">
      <w:pPr>
        <w:numPr>
          <w:ilvl w:val="1"/>
          <w:numId w:val="33"/>
        </w:numPr>
        <w:rPr>
          <w:lang w:val="en-GB"/>
        </w:rPr>
      </w:pPr>
      <w:r w:rsidRPr="002416CE">
        <w:rPr>
          <w:lang w:val="en-GB"/>
        </w:rPr>
        <w:t>Actions</w:t>
      </w:r>
    </w:p>
    <w:p w14:paraId="44CD0CA9" w14:textId="77777777" w:rsidR="002416CE" w:rsidRPr="002416CE" w:rsidRDefault="002416CE" w:rsidP="002416CE">
      <w:pPr>
        <w:numPr>
          <w:ilvl w:val="1"/>
          <w:numId w:val="33"/>
        </w:numPr>
        <w:rPr>
          <w:lang w:val="en-GB"/>
        </w:rPr>
      </w:pPr>
      <w:r w:rsidRPr="002416CE">
        <w:rPr>
          <w:lang w:val="en-GB"/>
        </w:rPr>
        <w:t>Description</w:t>
      </w:r>
    </w:p>
    <w:p w14:paraId="096B99DF" w14:textId="77777777" w:rsidR="002416CE" w:rsidRPr="002416CE" w:rsidRDefault="002416CE" w:rsidP="002416CE">
      <w:pPr>
        <w:numPr>
          <w:ilvl w:val="0"/>
          <w:numId w:val="33"/>
        </w:numPr>
        <w:rPr>
          <w:lang w:val="en-GB"/>
        </w:rPr>
      </w:pPr>
      <w:r w:rsidRPr="002416CE">
        <w:rPr>
          <w:b/>
          <w:bCs/>
          <w:lang w:val="en-GB"/>
        </w:rPr>
        <w:t>Stat Block Preview (Right):</w:t>
      </w:r>
      <w:r w:rsidRPr="002416CE">
        <w:rPr>
          <w:lang w:val="en-GB"/>
        </w:rPr>
        <w:t xml:space="preserve"> This floating panel on the right side shows a live, real-time preview of your NPC's stat block exactly as it will appear when rendered. It updates automatically as you type.</w:t>
      </w:r>
    </w:p>
    <w:p w14:paraId="7FFAB7C1" w14:textId="77777777" w:rsidR="002416CE" w:rsidRDefault="002416CE" w:rsidP="002416CE">
      <w:pPr>
        <w:numPr>
          <w:ilvl w:val="0"/>
          <w:numId w:val="33"/>
        </w:numPr>
        <w:rPr>
          <w:lang w:val="en-GB"/>
        </w:rPr>
      </w:pPr>
      <w:r w:rsidRPr="002416CE">
        <w:rPr>
          <w:b/>
          <w:bCs/>
          <w:lang w:val="en-GB"/>
        </w:rPr>
        <w:lastRenderedPageBreak/>
        <w:t>Quick-Jump Menu (Floating Left):</w:t>
      </w:r>
      <w:r w:rsidRPr="002416CE">
        <w:rPr>
          <w:lang w:val="en-GB"/>
        </w:rPr>
        <w:t xml:space="preserve"> This slim, dark menu floats on the left side of the screen. Hover over it to expand the menu, allowing you to click and jump directly to any of the main content cards.</w:t>
      </w:r>
    </w:p>
    <w:p w14:paraId="5103B669" w14:textId="1679A899" w:rsidR="002416CE" w:rsidRDefault="002416CE">
      <w:pPr>
        <w:rPr>
          <w:b/>
          <w:bCs/>
          <w:lang w:val="en-GB"/>
        </w:rPr>
      </w:pPr>
      <w:r>
        <w:rPr>
          <w:b/>
          <w:bCs/>
          <w:lang w:val="en-GB"/>
        </w:rPr>
        <w:br w:type="page"/>
      </w:r>
    </w:p>
    <w:p w14:paraId="015ECBB0" w14:textId="77777777" w:rsidR="007C2A47" w:rsidRPr="007C2A47" w:rsidRDefault="007C2A47" w:rsidP="007C2A47">
      <w:pPr>
        <w:ind w:left="720"/>
        <w:rPr>
          <w:b/>
          <w:bCs/>
          <w:lang w:val="en-GB"/>
        </w:rPr>
      </w:pPr>
      <w:r w:rsidRPr="007C2A47">
        <w:rPr>
          <w:b/>
          <w:bCs/>
          <w:lang w:val="en-GB"/>
        </w:rPr>
        <w:lastRenderedPageBreak/>
        <w:t>Section 2: Managing Bestiaries</w:t>
      </w:r>
    </w:p>
    <w:p w14:paraId="2CB8C9F3" w14:textId="77777777" w:rsidR="007C2A47" w:rsidRPr="007C2A47" w:rsidRDefault="007C2A47" w:rsidP="007C2A47">
      <w:pPr>
        <w:ind w:left="720"/>
        <w:rPr>
          <w:lang w:val="en-GB"/>
        </w:rPr>
      </w:pPr>
      <w:r w:rsidRPr="007C2A47">
        <w:rPr>
          <w:lang w:val="en-GB"/>
        </w:rPr>
        <w:t>A "Bestiary" is your main project file. It's a collection that holds all your NPCs, along with bestiary-specific settings like custom languages, saved traits, and export groups.</w:t>
      </w:r>
    </w:p>
    <w:p w14:paraId="48282CCB" w14:textId="77777777" w:rsidR="007C2A47" w:rsidRPr="007C2A47" w:rsidRDefault="007C2A47" w:rsidP="007C2A47">
      <w:pPr>
        <w:ind w:left="720"/>
        <w:rPr>
          <w:b/>
          <w:bCs/>
          <w:lang w:val="en-GB"/>
        </w:rPr>
      </w:pPr>
      <w:r w:rsidRPr="007C2A47">
        <w:rPr>
          <w:b/>
          <w:bCs/>
          <w:lang w:val="en-GB"/>
        </w:rPr>
        <w:t>Creating a New Bestiary</w:t>
      </w:r>
    </w:p>
    <w:p w14:paraId="484B51F5" w14:textId="77777777" w:rsidR="007C2A47" w:rsidRPr="007C2A47" w:rsidRDefault="007C2A47" w:rsidP="007C2A47">
      <w:pPr>
        <w:numPr>
          <w:ilvl w:val="0"/>
          <w:numId w:val="34"/>
        </w:numPr>
        <w:rPr>
          <w:lang w:val="en-GB"/>
        </w:rPr>
      </w:pPr>
      <w:r w:rsidRPr="007C2A47">
        <w:rPr>
          <w:lang w:val="en-GB"/>
        </w:rPr>
        <w:t xml:space="preserve">Click the </w:t>
      </w:r>
      <w:r w:rsidRPr="007C2A47">
        <w:rPr>
          <w:b/>
          <w:bCs/>
          <w:lang w:val="en-GB"/>
        </w:rPr>
        <w:t>New Bestiary</w:t>
      </w:r>
      <w:r w:rsidRPr="007C2A47">
        <w:rPr>
          <w:lang w:val="en-GB"/>
        </w:rPr>
        <w:t xml:space="preserve"> button in the top-right header or select it from the hamburger menu (</w:t>
      </w:r>
      <w:r w:rsidRPr="007C2A47">
        <w:rPr>
          <w:rFonts w:ascii="Segoe UI Symbol" w:hAnsi="Segoe UI Symbol" w:cs="Segoe UI Symbol"/>
          <w:lang w:val="en-GB"/>
        </w:rPr>
        <w:t>☰</w:t>
      </w:r>
      <w:r w:rsidRPr="007C2A47">
        <w:rPr>
          <w:lang w:val="en-GB"/>
        </w:rPr>
        <w:t>).</w:t>
      </w:r>
    </w:p>
    <w:p w14:paraId="0C93FCDF" w14:textId="77777777" w:rsidR="007C2A47" w:rsidRPr="007C2A47" w:rsidRDefault="007C2A47" w:rsidP="007C2A47">
      <w:pPr>
        <w:numPr>
          <w:ilvl w:val="0"/>
          <w:numId w:val="34"/>
        </w:numPr>
        <w:rPr>
          <w:lang w:val="en-GB"/>
        </w:rPr>
      </w:pPr>
      <w:r w:rsidRPr="007C2A47">
        <w:rPr>
          <w:lang w:val="en-GB"/>
        </w:rPr>
        <w:t>A modal window will appear prompting you for a name.</w:t>
      </w:r>
    </w:p>
    <w:p w14:paraId="2458BAD3" w14:textId="77777777" w:rsidR="007C2A47" w:rsidRPr="007C2A47" w:rsidRDefault="007C2A47" w:rsidP="007C2A47">
      <w:pPr>
        <w:numPr>
          <w:ilvl w:val="0"/>
          <w:numId w:val="34"/>
        </w:numPr>
        <w:rPr>
          <w:lang w:val="en-GB"/>
        </w:rPr>
      </w:pPr>
      <w:r w:rsidRPr="007C2A47">
        <w:rPr>
          <w:lang w:val="en-GB"/>
        </w:rPr>
        <w:t xml:space="preserve">Enter a unique name for your bestiary and click the </w:t>
      </w:r>
      <w:r w:rsidRPr="007C2A47">
        <w:rPr>
          <w:b/>
          <w:bCs/>
          <w:lang w:val="en-GB"/>
        </w:rPr>
        <w:t>Create</w:t>
      </w:r>
      <w:r w:rsidRPr="007C2A47">
        <w:rPr>
          <w:lang w:val="en-GB"/>
        </w:rPr>
        <w:t xml:space="preserve"> button.</w:t>
      </w:r>
    </w:p>
    <w:p w14:paraId="7B03F2E3" w14:textId="77777777" w:rsidR="007C2A47" w:rsidRPr="007C2A47" w:rsidRDefault="007C2A47" w:rsidP="007C2A47">
      <w:pPr>
        <w:numPr>
          <w:ilvl w:val="0"/>
          <w:numId w:val="34"/>
        </w:numPr>
        <w:rPr>
          <w:lang w:val="en-GB"/>
        </w:rPr>
      </w:pPr>
      <w:r w:rsidRPr="007C2A47">
        <w:rPr>
          <w:lang w:val="en-GB"/>
        </w:rPr>
        <w:t>The app will create, save, and automatically load this new bestiary. It will start with one blank NPC named "New NPC".</w:t>
      </w:r>
    </w:p>
    <w:p w14:paraId="6189DE2E" w14:textId="77777777" w:rsidR="007C2A47" w:rsidRPr="007C2A47" w:rsidRDefault="007C2A47" w:rsidP="007C2A47">
      <w:pPr>
        <w:ind w:left="720"/>
        <w:rPr>
          <w:b/>
          <w:bCs/>
          <w:lang w:val="en-GB"/>
        </w:rPr>
      </w:pPr>
      <w:r w:rsidRPr="007C2A47">
        <w:rPr>
          <w:b/>
          <w:bCs/>
          <w:lang w:val="en-GB"/>
        </w:rPr>
        <w:t>Loading &amp; Switching Bestiaries</w:t>
      </w:r>
    </w:p>
    <w:p w14:paraId="011D8453" w14:textId="77777777" w:rsidR="007C2A47" w:rsidRPr="007C2A47" w:rsidRDefault="007C2A47" w:rsidP="007C2A47">
      <w:pPr>
        <w:numPr>
          <w:ilvl w:val="0"/>
          <w:numId w:val="35"/>
        </w:numPr>
        <w:rPr>
          <w:lang w:val="en-GB"/>
        </w:rPr>
      </w:pPr>
      <w:r w:rsidRPr="007C2A47">
        <w:rPr>
          <w:lang w:val="en-GB"/>
        </w:rPr>
        <w:t xml:space="preserve">Click the </w:t>
      </w:r>
      <w:r w:rsidRPr="007C2A47">
        <w:rPr>
          <w:b/>
          <w:bCs/>
          <w:lang w:val="en-GB"/>
        </w:rPr>
        <w:t>Select Bestiary</w:t>
      </w:r>
      <w:r w:rsidRPr="007C2A47">
        <w:rPr>
          <w:lang w:val="en-GB"/>
        </w:rPr>
        <w:t xml:space="preserve"> button (folder icon) in the top-right header or select it from the hamburger menu.</w:t>
      </w:r>
    </w:p>
    <w:p w14:paraId="646A100F" w14:textId="77777777" w:rsidR="007C2A47" w:rsidRPr="007C2A47" w:rsidRDefault="007C2A47" w:rsidP="007C2A47">
      <w:pPr>
        <w:numPr>
          <w:ilvl w:val="0"/>
          <w:numId w:val="35"/>
        </w:numPr>
        <w:rPr>
          <w:lang w:val="en-GB"/>
        </w:rPr>
      </w:pPr>
      <w:r w:rsidRPr="007C2A47">
        <w:rPr>
          <w:lang w:val="en-GB"/>
        </w:rPr>
        <w:t>A modal will appear listing all bestiaries currently saved in your browser's database.</w:t>
      </w:r>
    </w:p>
    <w:p w14:paraId="53F6FA39" w14:textId="77777777" w:rsidR="007C2A47" w:rsidRPr="007C2A47" w:rsidRDefault="007C2A47" w:rsidP="007C2A47">
      <w:pPr>
        <w:numPr>
          <w:ilvl w:val="0"/>
          <w:numId w:val="35"/>
        </w:numPr>
        <w:rPr>
          <w:lang w:val="en-GB"/>
        </w:rPr>
      </w:pPr>
      <w:r w:rsidRPr="007C2A47">
        <w:rPr>
          <w:lang w:val="en-GB"/>
        </w:rPr>
        <w:t xml:space="preserve">Click the </w:t>
      </w:r>
      <w:r w:rsidRPr="007C2A47">
        <w:rPr>
          <w:b/>
          <w:bCs/>
          <w:lang w:val="en-GB"/>
        </w:rPr>
        <w:t>name</w:t>
      </w:r>
      <w:r w:rsidRPr="007C2A47">
        <w:rPr>
          <w:lang w:val="en-GB"/>
        </w:rPr>
        <w:t xml:space="preserve"> of the bestiary you wish to load. The app will load it and display its name and NPC count in the header.</w:t>
      </w:r>
    </w:p>
    <w:p w14:paraId="44EA3BCB" w14:textId="77777777" w:rsidR="007C2A47" w:rsidRPr="007C2A47" w:rsidRDefault="007C2A47" w:rsidP="007C2A47">
      <w:pPr>
        <w:numPr>
          <w:ilvl w:val="0"/>
          <w:numId w:val="35"/>
        </w:numPr>
        <w:rPr>
          <w:lang w:val="en-GB"/>
        </w:rPr>
      </w:pPr>
      <w:r w:rsidRPr="007C2A47">
        <w:rPr>
          <w:lang w:val="en-GB"/>
        </w:rPr>
        <w:t xml:space="preserve">You can also </w:t>
      </w:r>
      <w:r w:rsidRPr="007C2A47">
        <w:rPr>
          <w:b/>
          <w:bCs/>
          <w:lang w:val="en-GB"/>
        </w:rPr>
        <w:t>delete</w:t>
      </w:r>
      <w:r w:rsidRPr="007C2A47">
        <w:rPr>
          <w:lang w:val="en-GB"/>
        </w:rPr>
        <w:t xml:space="preserve"> a bestiary permanently by clicking the </w:t>
      </w:r>
      <w:r w:rsidRPr="007C2A47">
        <w:rPr>
          <w:b/>
          <w:bCs/>
          <w:lang w:val="en-GB"/>
        </w:rPr>
        <w:t>trash can icon</w:t>
      </w:r>
      <w:r w:rsidRPr="007C2A47">
        <w:rPr>
          <w:lang w:val="en-GB"/>
        </w:rPr>
        <w:t xml:space="preserve"> next to its name in this list.</w:t>
      </w:r>
    </w:p>
    <w:p w14:paraId="6904A17A" w14:textId="77777777" w:rsidR="007C2A47" w:rsidRPr="007C2A47" w:rsidRDefault="007C2A47" w:rsidP="007C2A47">
      <w:pPr>
        <w:ind w:left="720"/>
        <w:rPr>
          <w:b/>
          <w:bCs/>
          <w:lang w:val="en-GB"/>
        </w:rPr>
      </w:pPr>
      <w:r w:rsidRPr="007C2A47">
        <w:rPr>
          <w:b/>
          <w:bCs/>
          <w:lang w:val="en-GB"/>
        </w:rPr>
        <w:t>Importing &amp; Exporting Bestiaries (JSON)</w:t>
      </w:r>
    </w:p>
    <w:p w14:paraId="71B3B124" w14:textId="77777777" w:rsidR="007C2A47" w:rsidRPr="007C2A47" w:rsidRDefault="007C2A47" w:rsidP="007C2A47">
      <w:pPr>
        <w:ind w:left="720"/>
        <w:rPr>
          <w:lang w:val="en-GB"/>
        </w:rPr>
      </w:pPr>
      <w:r w:rsidRPr="007C2A47">
        <w:rPr>
          <w:lang w:val="en-GB"/>
        </w:rPr>
        <w:t>This is the primary method for backing up your work and moving bestiaries between computers or browsers.</w:t>
      </w:r>
    </w:p>
    <w:p w14:paraId="159F9A88" w14:textId="77777777" w:rsidR="007C2A47" w:rsidRPr="007C2A47" w:rsidRDefault="007C2A47" w:rsidP="007C2A47">
      <w:pPr>
        <w:numPr>
          <w:ilvl w:val="0"/>
          <w:numId w:val="36"/>
        </w:numPr>
        <w:rPr>
          <w:lang w:val="en-GB"/>
        </w:rPr>
      </w:pPr>
      <w:r w:rsidRPr="007C2A47">
        <w:rPr>
          <w:b/>
          <w:bCs/>
          <w:lang w:val="en-GB"/>
        </w:rPr>
        <w:t>Export Bestiary:</w:t>
      </w:r>
      <w:r w:rsidRPr="007C2A47">
        <w:rPr>
          <w:lang w:val="en-GB"/>
        </w:rPr>
        <w:t xml:space="preserve"> Click the </w:t>
      </w:r>
      <w:r w:rsidRPr="007C2A47">
        <w:rPr>
          <w:b/>
          <w:bCs/>
          <w:lang w:val="en-GB"/>
        </w:rPr>
        <w:t>Export Bestiary</w:t>
      </w:r>
      <w:r w:rsidRPr="007C2A47">
        <w:rPr>
          <w:lang w:val="en-GB"/>
        </w:rPr>
        <w:t xml:space="preserve"> button (up-arrow icon) in the header or menu. This saves your </w:t>
      </w:r>
      <w:r w:rsidRPr="007C2A47">
        <w:rPr>
          <w:i/>
          <w:iCs/>
          <w:lang w:val="en-GB"/>
        </w:rPr>
        <w:t>currently active</w:t>
      </w:r>
      <w:r w:rsidRPr="007C2A47">
        <w:rPr>
          <w:lang w:val="en-GB"/>
        </w:rPr>
        <w:t xml:space="preserve"> bestiary as a .</w:t>
      </w:r>
      <w:proofErr w:type="spellStart"/>
      <w:r w:rsidRPr="007C2A47">
        <w:rPr>
          <w:lang w:val="en-GB"/>
        </w:rPr>
        <w:t>json</w:t>
      </w:r>
      <w:proofErr w:type="spellEnd"/>
      <w:r w:rsidRPr="007C2A47">
        <w:rPr>
          <w:lang w:val="en-GB"/>
        </w:rPr>
        <w:t xml:space="preserve"> file. It's highly recommended to do this often as a backup.</w:t>
      </w:r>
    </w:p>
    <w:p w14:paraId="26F80EFA" w14:textId="77777777" w:rsidR="007C2A47" w:rsidRPr="007C2A47" w:rsidRDefault="007C2A47" w:rsidP="007C2A47">
      <w:pPr>
        <w:numPr>
          <w:ilvl w:val="0"/>
          <w:numId w:val="36"/>
        </w:numPr>
        <w:rPr>
          <w:lang w:val="en-GB"/>
        </w:rPr>
      </w:pPr>
      <w:r w:rsidRPr="007C2A47">
        <w:rPr>
          <w:b/>
          <w:bCs/>
          <w:lang w:val="en-GB"/>
        </w:rPr>
        <w:t>Import Bestiary:</w:t>
      </w:r>
      <w:r w:rsidRPr="007C2A47">
        <w:rPr>
          <w:lang w:val="en-GB"/>
        </w:rPr>
        <w:t xml:space="preserve"> Click the </w:t>
      </w:r>
      <w:r w:rsidRPr="007C2A47">
        <w:rPr>
          <w:b/>
          <w:bCs/>
          <w:lang w:val="en-GB"/>
        </w:rPr>
        <w:t>Import Bestiary</w:t>
      </w:r>
      <w:r w:rsidRPr="007C2A47">
        <w:rPr>
          <w:lang w:val="en-GB"/>
        </w:rPr>
        <w:t xml:space="preserve"> button (down-arrow icon) in the header or menu. This opens a file prompt to select a .</w:t>
      </w:r>
      <w:proofErr w:type="spellStart"/>
      <w:r w:rsidRPr="007C2A47">
        <w:rPr>
          <w:lang w:val="en-GB"/>
        </w:rPr>
        <w:t>json</w:t>
      </w:r>
      <w:proofErr w:type="spellEnd"/>
      <w:r w:rsidRPr="007C2A47">
        <w:rPr>
          <w:lang w:val="en-GB"/>
        </w:rPr>
        <w:t xml:space="preserve"> file. The app will add this bestiary to your collection.</w:t>
      </w:r>
    </w:p>
    <w:p w14:paraId="15634FCF" w14:textId="77777777" w:rsidR="007C2A47" w:rsidRPr="007C2A47" w:rsidRDefault="007C2A47" w:rsidP="007C2A47">
      <w:pPr>
        <w:numPr>
          <w:ilvl w:val="1"/>
          <w:numId w:val="36"/>
        </w:numPr>
        <w:rPr>
          <w:lang w:val="en-GB"/>
        </w:rPr>
      </w:pPr>
      <w:r w:rsidRPr="007C2A47">
        <w:rPr>
          <w:b/>
          <w:bCs/>
          <w:lang w:val="en-GB"/>
        </w:rPr>
        <w:t>Note:</w:t>
      </w:r>
      <w:r w:rsidRPr="007C2A47">
        <w:rPr>
          <w:lang w:val="en-GB"/>
        </w:rPr>
        <w:t xml:space="preserve"> This function will not overwrite an existing bestiary. If you try to import a bestiary with a name that already exists in your database, the app will show an alert and stop the import.</w:t>
      </w:r>
    </w:p>
    <w:p w14:paraId="1DF97A83" w14:textId="77777777" w:rsidR="007C2A47" w:rsidRPr="007C2A47" w:rsidRDefault="007C2A47" w:rsidP="007C2A47">
      <w:pPr>
        <w:ind w:left="720"/>
        <w:rPr>
          <w:b/>
          <w:bCs/>
          <w:lang w:val="en-GB"/>
        </w:rPr>
      </w:pPr>
      <w:r w:rsidRPr="007C2A47">
        <w:rPr>
          <w:b/>
          <w:bCs/>
          <w:lang w:val="en-GB"/>
        </w:rPr>
        <w:t>Database Management (Full DB Export/Import)</w:t>
      </w:r>
    </w:p>
    <w:p w14:paraId="06DDC3EB" w14:textId="77777777" w:rsidR="007C2A47" w:rsidRPr="007C2A47" w:rsidRDefault="007C2A47" w:rsidP="007C2A47">
      <w:pPr>
        <w:ind w:left="720"/>
        <w:rPr>
          <w:lang w:val="en-GB"/>
        </w:rPr>
      </w:pPr>
      <w:r w:rsidRPr="007C2A47">
        <w:rPr>
          <w:lang w:val="en-GB"/>
        </w:rPr>
        <w:t xml:space="preserve">These functions are for migrating your </w:t>
      </w:r>
      <w:r w:rsidRPr="007C2A47">
        <w:rPr>
          <w:i/>
          <w:iCs/>
          <w:lang w:val="en-GB"/>
        </w:rPr>
        <w:t>entire</w:t>
      </w:r>
      <w:r w:rsidRPr="007C2A47">
        <w:rPr>
          <w:lang w:val="en-GB"/>
        </w:rPr>
        <w:t xml:space="preserve"> workspace, including all bestiaries and global settings, at once. They </w:t>
      </w:r>
      <w:proofErr w:type="gramStart"/>
      <w:r w:rsidRPr="007C2A47">
        <w:rPr>
          <w:lang w:val="en-GB"/>
        </w:rPr>
        <w:t>are located in</w:t>
      </w:r>
      <w:proofErr w:type="gramEnd"/>
      <w:r w:rsidRPr="007C2A47">
        <w:rPr>
          <w:lang w:val="en-GB"/>
        </w:rPr>
        <w:t xml:space="preserve"> the hamburger menu (</w:t>
      </w:r>
      <w:r w:rsidRPr="007C2A47">
        <w:rPr>
          <w:rFonts w:ascii="Segoe UI Symbol" w:hAnsi="Segoe UI Symbol" w:cs="Segoe UI Symbol"/>
          <w:lang w:val="en-GB"/>
        </w:rPr>
        <w:t>☰</w:t>
      </w:r>
      <w:r w:rsidRPr="007C2A47">
        <w:rPr>
          <w:lang w:val="en-GB"/>
        </w:rPr>
        <w:t>).</w:t>
      </w:r>
    </w:p>
    <w:p w14:paraId="04B1B710" w14:textId="77777777" w:rsidR="007C2A47" w:rsidRPr="007C2A47" w:rsidRDefault="007C2A47" w:rsidP="007C2A47">
      <w:pPr>
        <w:numPr>
          <w:ilvl w:val="0"/>
          <w:numId w:val="37"/>
        </w:numPr>
        <w:rPr>
          <w:lang w:val="en-GB"/>
        </w:rPr>
      </w:pPr>
      <w:r w:rsidRPr="007C2A47">
        <w:rPr>
          <w:b/>
          <w:bCs/>
          <w:lang w:val="en-GB"/>
        </w:rPr>
        <w:t>Export Full Database:</w:t>
      </w:r>
      <w:r w:rsidRPr="007C2A47">
        <w:rPr>
          <w:lang w:val="en-GB"/>
        </w:rPr>
        <w:t xml:space="preserve"> This bundles </w:t>
      </w:r>
      <w:r w:rsidRPr="007C2A47">
        <w:rPr>
          <w:i/>
          <w:iCs/>
          <w:lang w:val="en-GB"/>
        </w:rPr>
        <w:t>all</w:t>
      </w:r>
      <w:r w:rsidRPr="007C2A47">
        <w:rPr>
          <w:lang w:val="en-GB"/>
        </w:rPr>
        <w:t xml:space="preserve"> your bestiaries and app settings into a </w:t>
      </w:r>
      <w:proofErr w:type="gramStart"/>
      <w:r w:rsidRPr="007C2A47">
        <w:rPr>
          <w:lang w:val="en-GB"/>
        </w:rPr>
        <w:t>single .</w:t>
      </w:r>
      <w:proofErr w:type="spellStart"/>
      <w:r w:rsidRPr="007C2A47">
        <w:rPr>
          <w:lang w:val="en-GB"/>
        </w:rPr>
        <w:t>json</w:t>
      </w:r>
      <w:proofErr w:type="spellEnd"/>
      <w:proofErr w:type="gramEnd"/>
      <w:r w:rsidRPr="007C2A47">
        <w:rPr>
          <w:lang w:val="en-GB"/>
        </w:rPr>
        <w:t xml:space="preserve"> backup file. This is the best way to create a complete backup.</w:t>
      </w:r>
    </w:p>
    <w:p w14:paraId="30C88621" w14:textId="77777777" w:rsidR="007C2A47" w:rsidRPr="007C2A47" w:rsidRDefault="007C2A47" w:rsidP="007C2A47">
      <w:pPr>
        <w:numPr>
          <w:ilvl w:val="0"/>
          <w:numId w:val="37"/>
        </w:numPr>
        <w:rPr>
          <w:lang w:val="en-GB"/>
        </w:rPr>
      </w:pPr>
      <w:r w:rsidRPr="007C2A47">
        <w:rPr>
          <w:b/>
          <w:bCs/>
          <w:lang w:val="en-GB"/>
        </w:rPr>
        <w:t>Import Full Database:</w:t>
      </w:r>
      <w:r w:rsidRPr="007C2A47">
        <w:rPr>
          <w:lang w:val="en-GB"/>
        </w:rPr>
        <w:t xml:space="preserve"> This replaces your entire local database with the contents of a backup file.</w:t>
      </w:r>
    </w:p>
    <w:p w14:paraId="17CE6500" w14:textId="77777777" w:rsidR="007C2A47" w:rsidRPr="007C2A47" w:rsidRDefault="007C2A47" w:rsidP="007C2A47">
      <w:pPr>
        <w:numPr>
          <w:ilvl w:val="1"/>
          <w:numId w:val="37"/>
        </w:numPr>
        <w:rPr>
          <w:lang w:val="en-GB"/>
        </w:rPr>
      </w:pPr>
      <w:r w:rsidRPr="007C2A47">
        <w:rPr>
          <w:rFonts w:ascii="Segoe UI Emoji" w:hAnsi="Segoe UI Emoji" w:cs="Segoe UI Emoji"/>
          <w:b/>
          <w:bCs/>
          <w:lang w:val="en-GB"/>
        </w:rPr>
        <w:t>⚠️</w:t>
      </w:r>
      <w:r w:rsidRPr="007C2A47">
        <w:rPr>
          <w:b/>
          <w:bCs/>
          <w:lang w:val="en-GB"/>
        </w:rPr>
        <w:t xml:space="preserve"> WARNING:</w:t>
      </w:r>
      <w:r w:rsidRPr="007C2A47">
        <w:rPr>
          <w:lang w:val="en-GB"/>
        </w:rPr>
        <w:t xml:space="preserve"> When you select this option, a confirmation prompt will appear. Confirming this action will </w:t>
      </w:r>
      <w:r w:rsidRPr="007C2A47">
        <w:rPr>
          <w:b/>
          <w:bCs/>
          <w:lang w:val="en-GB"/>
        </w:rPr>
        <w:t>permanently delete all bestiaries and settings</w:t>
      </w:r>
      <w:r w:rsidRPr="007C2A47">
        <w:rPr>
          <w:lang w:val="en-GB"/>
        </w:rPr>
        <w:t xml:space="preserve"> currently in your browser before loading the backup. Use this for a full restore, not for merging.</w:t>
      </w:r>
    </w:p>
    <w:p w14:paraId="5445AFE0" w14:textId="23AF58FD" w:rsidR="007C2A47" w:rsidRDefault="007C2A47">
      <w:pPr>
        <w:rPr>
          <w:lang w:val="en-GB"/>
        </w:rPr>
      </w:pPr>
      <w:r>
        <w:rPr>
          <w:lang w:val="en-GB"/>
        </w:rPr>
        <w:br w:type="page"/>
      </w:r>
    </w:p>
    <w:p w14:paraId="6A8B424D" w14:textId="77777777" w:rsidR="007C2A47" w:rsidRPr="007C2A47" w:rsidRDefault="007C2A47" w:rsidP="007C2A47">
      <w:pPr>
        <w:ind w:left="720"/>
        <w:rPr>
          <w:b/>
          <w:bCs/>
          <w:lang w:val="en-GB"/>
        </w:rPr>
      </w:pPr>
      <w:r w:rsidRPr="007C2A47">
        <w:rPr>
          <w:b/>
          <w:bCs/>
          <w:lang w:val="en-GB"/>
        </w:rPr>
        <w:lastRenderedPageBreak/>
        <w:t>Section 3: NPC Management</w:t>
      </w:r>
    </w:p>
    <w:p w14:paraId="7B7B74BD" w14:textId="77777777" w:rsidR="007C2A47" w:rsidRPr="007C2A47" w:rsidRDefault="007C2A47" w:rsidP="007C2A47">
      <w:pPr>
        <w:ind w:left="720"/>
        <w:rPr>
          <w:lang w:val="en-GB"/>
        </w:rPr>
      </w:pPr>
      <w:r w:rsidRPr="007C2A47">
        <w:rPr>
          <w:lang w:val="en-GB"/>
        </w:rPr>
        <w:t>Once you have a bestiary open, you can begin managing the individual NPCs within it. You can access most of these controls from the main toolbar (the black and green bar) or the hamburger (</w:t>
      </w:r>
      <w:r w:rsidRPr="007C2A47">
        <w:rPr>
          <w:rFonts w:ascii="Segoe UI Symbol" w:hAnsi="Segoe UI Symbol" w:cs="Segoe UI Symbol"/>
          <w:lang w:val="en-GB"/>
        </w:rPr>
        <w:t>☰</w:t>
      </w:r>
      <w:r w:rsidRPr="007C2A47">
        <w:rPr>
          <w:lang w:val="en-GB"/>
        </w:rPr>
        <w:t>) menu.</w:t>
      </w:r>
    </w:p>
    <w:p w14:paraId="4A3A5EA9" w14:textId="77777777" w:rsidR="007C2A47" w:rsidRPr="007C2A47" w:rsidRDefault="007C2A47" w:rsidP="007C2A47">
      <w:pPr>
        <w:ind w:left="720"/>
        <w:rPr>
          <w:b/>
          <w:bCs/>
          <w:lang w:val="en-GB"/>
        </w:rPr>
      </w:pPr>
      <w:r w:rsidRPr="007C2A47">
        <w:rPr>
          <w:b/>
          <w:bCs/>
          <w:lang w:val="en-GB"/>
        </w:rPr>
        <w:t>Creating, Duplicating, and Deleting</w:t>
      </w:r>
    </w:p>
    <w:p w14:paraId="3C4E57BB" w14:textId="77777777" w:rsidR="007C2A47" w:rsidRPr="007C2A47" w:rsidRDefault="007C2A47" w:rsidP="007C2A47">
      <w:pPr>
        <w:numPr>
          <w:ilvl w:val="0"/>
          <w:numId w:val="38"/>
        </w:numPr>
        <w:rPr>
          <w:lang w:val="en-GB"/>
        </w:rPr>
      </w:pPr>
      <w:r w:rsidRPr="007C2A47">
        <w:rPr>
          <w:b/>
          <w:bCs/>
          <w:lang w:val="en-GB"/>
        </w:rPr>
        <w:t>Create New NPC:</w:t>
      </w:r>
      <w:r w:rsidRPr="007C2A47">
        <w:rPr>
          <w:lang w:val="en-GB"/>
        </w:rPr>
        <w:t xml:space="preserve"> Click the </w:t>
      </w:r>
      <w:r w:rsidRPr="007C2A47">
        <w:rPr>
          <w:b/>
          <w:bCs/>
          <w:lang w:val="en-GB"/>
        </w:rPr>
        <w:t>New NPC</w:t>
      </w:r>
      <w:r w:rsidRPr="007C2A47">
        <w:rPr>
          <w:lang w:val="en-GB"/>
        </w:rPr>
        <w:t xml:space="preserve"> button (the "plus" icon) on the toolbar or select "New NPC" from the menu. This adds a blank NPC to your bestiary, names it "New NPC" (or "New NPC 2" if that name is taken), and automatically loads it for editing.</w:t>
      </w:r>
    </w:p>
    <w:p w14:paraId="24886EB6" w14:textId="77777777" w:rsidR="007C2A47" w:rsidRPr="007C2A47" w:rsidRDefault="007C2A47" w:rsidP="007C2A47">
      <w:pPr>
        <w:numPr>
          <w:ilvl w:val="0"/>
          <w:numId w:val="38"/>
        </w:numPr>
        <w:rPr>
          <w:lang w:val="en-GB"/>
        </w:rPr>
      </w:pPr>
      <w:r w:rsidRPr="007C2A47">
        <w:rPr>
          <w:b/>
          <w:bCs/>
          <w:lang w:val="en-GB"/>
        </w:rPr>
        <w:t>Duplicate NPC:</w:t>
      </w:r>
      <w:r w:rsidRPr="007C2A47">
        <w:rPr>
          <w:lang w:val="en-GB"/>
        </w:rPr>
        <w:t xml:space="preserve"> With an NPC loaded, click the </w:t>
      </w:r>
      <w:r w:rsidRPr="007C2A47">
        <w:rPr>
          <w:b/>
          <w:bCs/>
          <w:lang w:val="en-GB"/>
        </w:rPr>
        <w:t>Duplicate this NPC</w:t>
      </w:r>
      <w:r w:rsidRPr="007C2A47">
        <w:rPr>
          <w:lang w:val="en-GB"/>
        </w:rPr>
        <w:t xml:space="preserve"> button (the "copy" icon) on the toolbar or select "Duplicate NPC" from the menu. This creates an exact copy of your current NPC with "(Copy)" added to its name and immediately loads the copy.</w:t>
      </w:r>
    </w:p>
    <w:p w14:paraId="210C046D" w14:textId="77777777" w:rsidR="007C2A47" w:rsidRPr="007C2A47" w:rsidRDefault="007C2A47" w:rsidP="007C2A47">
      <w:pPr>
        <w:numPr>
          <w:ilvl w:val="0"/>
          <w:numId w:val="38"/>
        </w:numPr>
        <w:rPr>
          <w:lang w:val="en-GB"/>
        </w:rPr>
      </w:pPr>
      <w:r w:rsidRPr="007C2A47">
        <w:rPr>
          <w:b/>
          <w:bCs/>
          <w:lang w:val="en-GB"/>
        </w:rPr>
        <w:t>Delete NPC:</w:t>
      </w:r>
      <w:r w:rsidRPr="007C2A47">
        <w:rPr>
          <w:lang w:val="en-GB"/>
        </w:rPr>
        <w:t xml:space="preserve"> Click the red </w:t>
      </w:r>
      <w:r w:rsidRPr="007C2A47">
        <w:rPr>
          <w:b/>
          <w:bCs/>
          <w:lang w:val="en-GB"/>
        </w:rPr>
        <w:t>trash can icon</w:t>
      </w:r>
      <w:r w:rsidRPr="007C2A47">
        <w:rPr>
          <w:lang w:val="en-GB"/>
        </w:rPr>
        <w:t xml:space="preserve"> next to the NPC Selector dropdown or select "Delete NPC" from the menu. A confirmation box will appear to prevent accidental deletion.</w:t>
      </w:r>
    </w:p>
    <w:p w14:paraId="651287F0" w14:textId="77777777" w:rsidR="007C2A47" w:rsidRPr="007C2A47" w:rsidRDefault="007C2A47" w:rsidP="007C2A47">
      <w:pPr>
        <w:numPr>
          <w:ilvl w:val="1"/>
          <w:numId w:val="38"/>
        </w:numPr>
        <w:rPr>
          <w:lang w:val="en-GB"/>
        </w:rPr>
      </w:pPr>
      <w:r w:rsidRPr="007C2A47">
        <w:rPr>
          <w:b/>
          <w:bCs/>
          <w:lang w:val="en-GB"/>
        </w:rPr>
        <w:t>Note:</w:t>
      </w:r>
      <w:r w:rsidRPr="007C2A47">
        <w:rPr>
          <w:lang w:val="en-GB"/>
        </w:rPr>
        <w:t xml:space="preserve"> You cannot delete the last remaining NPC in a bestiary.</w:t>
      </w:r>
    </w:p>
    <w:p w14:paraId="12F5E0D3" w14:textId="77777777" w:rsidR="007C2A47" w:rsidRPr="007C2A47" w:rsidRDefault="007C2A47" w:rsidP="007C2A47">
      <w:pPr>
        <w:ind w:left="720"/>
        <w:rPr>
          <w:b/>
          <w:bCs/>
          <w:lang w:val="en-GB"/>
        </w:rPr>
      </w:pPr>
      <w:r w:rsidRPr="007C2A47">
        <w:rPr>
          <w:b/>
          <w:bCs/>
          <w:lang w:val="en-GB"/>
        </w:rPr>
        <w:t>Importing and Exporting Individual NPCs</w:t>
      </w:r>
    </w:p>
    <w:p w14:paraId="7DBEC1EF" w14:textId="77777777" w:rsidR="007C2A47" w:rsidRPr="007C2A47" w:rsidRDefault="007C2A47" w:rsidP="007C2A47">
      <w:pPr>
        <w:ind w:left="720"/>
        <w:rPr>
          <w:lang w:val="en-GB"/>
        </w:rPr>
      </w:pPr>
      <w:r w:rsidRPr="007C2A47">
        <w:rPr>
          <w:lang w:val="en-GB"/>
        </w:rPr>
        <w:t>These functions allow you to save or share single NPCs as .</w:t>
      </w:r>
      <w:proofErr w:type="spellStart"/>
      <w:r w:rsidRPr="007C2A47">
        <w:rPr>
          <w:lang w:val="en-GB"/>
        </w:rPr>
        <w:t>json</w:t>
      </w:r>
      <w:proofErr w:type="spellEnd"/>
      <w:r w:rsidRPr="007C2A47">
        <w:rPr>
          <w:lang w:val="en-GB"/>
        </w:rPr>
        <w:t xml:space="preserve"> files, separate from your main bestiary file.</w:t>
      </w:r>
    </w:p>
    <w:p w14:paraId="1A22F260" w14:textId="77777777" w:rsidR="007C2A47" w:rsidRPr="007C2A47" w:rsidRDefault="007C2A47" w:rsidP="007C2A47">
      <w:pPr>
        <w:numPr>
          <w:ilvl w:val="0"/>
          <w:numId w:val="39"/>
        </w:numPr>
        <w:rPr>
          <w:lang w:val="en-GB"/>
        </w:rPr>
      </w:pPr>
      <w:r w:rsidRPr="007C2A47">
        <w:rPr>
          <w:b/>
          <w:bCs/>
          <w:lang w:val="en-GB"/>
        </w:rPr>
        <w:t>Export NPC:</w:t>
      </w:r>
      <w:r w:rsidRPr="007C2A47">
        <w:rPr>
          <w:lang w:val="en-GB"/>
        </w:rPr>
        <w:t xml:space="preserve"> Click the </w:t>
      </w:r>
      <w:r w:rsidRPr="007C2A47">
        <w:rPr>
          <w:b/>
          <w:bCs/>
          <w:lang w:val="en-GB"/>
        </w:rPr>
        <w:t>Export NPC</w:t>
      </w:r>
      <w:r w:rsidRPr="007C2A47">
        <w:rPr>
          <w:lang w:val="en-GB"/>
        </w:rPr>
        <w:t xml:space="preserve"> button (box with an up-arrow) on the toolbar or select from the menu. This will save your </w:t>
      </w:r>
      <w:r w:rsidRPr="007C2A47">
        <w:rPr>
          <w:i/>
          <w:iCs/>
          <w:lang w:val="en-GB"/>
        </w:rPr>
        <w:t>currently loaded</w:t>
      </w:r>
      <w:r w:rsidRPr="007C2A47">
        <w:rPr>
          <w:lang w:val="en-GB"/>
        </w:rPr>
        <w:t xml:space="preserve"> NPC as a standalone .</w:t>
      </w:r>
      <w:proofErr w:type="spellStart"/>
      <w:r w:rsidRPr="007C2A47">
        <w:rPr>
          <w:lang w:val="en-GB"/>
        </w:rPr>
        <w:t>json</w:t>
      </w:r>
      <w:proofErr w:type="spellEnd"/>
      <w:r w:rsidRPr="007C2A47">
        <w:rPr>
          <w:lang w:val="en-GB"/>
        </w:rPr>
        <w:t xml:space="preserve"> file.</w:t>
      </w:r>
    </w:p>
    <w:p w14:paraId="49B90CCA" w14:textId="77777777" w:rsidR="007C2A47" w:rsidRPr="007C2A47" w:rsidRDefault="007C2A47" w:rsidP="007C2A47">
      <w:pPr>
        <w:numPr>
          <w:ilvl w:val="0"/>
          <w:numId w:val="39"/>
        </w:numPr>
        <w:rPr>
          <w:lang w:val="en-GB"/>
        </w:rPr>
      </w:pPr>
      <w:r w:rsidRPr="007C2A47">
        <w:rPr>
          <w:b/>
          <w:bCs/>
          <w:lang w:val="en-GB"/>
        </w:rPr>
        <w:t>Import NPC:</w:t>
      </w:r>
      <w:r w:rsidRPr="007C2A47">
        <w:rPr>
          <w:lang w:val="en-GB"/>
        </w:rPr>
        <w:t xml:space="preserve"> Click the </w:t>
      </w:r>
      <w:r w:rsidRPr="007C2A47">
        <w:rPr>
          <w:b/>
          <w:bCs/>
          <w:lang w:val="en-GB"/>
        </w:rPr>
        <w:t>Import NPC</w:t>
      </w:r>
      <w:r w:rsidRPr="007C2A47">
        <w:rPr>
          <w:lang w:val="en-GB"/>
        </w:rPr>
        <w:t xml:space="preserve"> button (box with a down-arrow) on the toolbar or select from the menu. This will open a file prompt to select an NPC .</w:t>
      </w:r>
      <w:proofErr w:type="spellStart"/>
      <w:r w:rsidRPr="007C2A47">
        <w:rPr>
          <w:lang w:val="en-GB"/>
        </w:rPr>
        <w:t>json</w:t>
      </w:r>
      <w:proofErr w:type="spellEnd"/>
      <w:r w:rsidRPr="007C2A47">
        <w:rPr>
          <w:lang w:val="en-GB"/>
        </w:rPr>
        <w:t xml:space="preserve"> file. The NPC will be added to your </w:t>
      </w:r>
      <w:r w:rsidRPr="007C2A47">
        <w:rPr>
          <w:i/>
          <w:iCs/>
          <w:lang w:val="en-GB"/>
        </w:rPr>
        <w:t>currently active</w:t>
      </w:r>
      <w:r w:rsidRPr="007C2A47">
        <w:rPr>
          <w:lang w:val="en-GB"/>
        </w:rPr>
        <w:t xml:space="preserve"> bestiary and loaded for editing.</w:t>
      </w:r>
    </w:p>
    <w:p w14:paraId="5B2C78E6" w14:textId="77777777" w:rsidR="007C2A47" w:rsidRPr="007C2A47" w:rsidRDefault="007C2A47" w:rsidP="007C2A47">
      <w:pPr>
        <w:ind w:left="720"/>
        <w:rPr>
          <w:b/>
          <w:bCs/>
          <w:lang w:val="en-GB"/>
        </w:rPr>
      </w:pPr>
      <w:r w:rsidRPr="007C2A47">
        <w:rPr>
          <w:b/>
          <w:bCs/>
          <w:lang w:val="en-GB"/>
        </w:rPr>
        <w:t>Using the NPC Selector</w:t>
      </w:r>
    </w:p>
    <w:p w14:paraId="5426EF63" w14:textId="77777777" w:rsidR="007C2A47" w:rsidRPr="007C2A47" w:rsidRDefault="007C2A47" w:rsidP="007C2A47">
      <w:pPr>
        <w:ind w:left="720"/>
        <w:rPr>
          <w:lang w:val="en-GB"/>
        </w:rPr>
      </w:pPr>
      <w:r w:rsidRPr="007C2A47">
        <w:rPr>
          <w:lang w:val="en-GB"/>
        </w:rPr>
        <w:t xml:space="preserve">The large dropdown menu in the header is the </w:t>
      </w:r>
      <w:r w:rsidRPr="007C2A47">
        <w:rPr>
          <w:b/>
          <w:bCs/>
          <w:lang w:val="en-GB"/>
        </w:rPr>
        <w:t>NPC Selector</w:t>
      </w:r>
      <w:r w:rsidRPr="007C2A47">
        <w:rPr>
          <w:lang w:val="en-GB"/>
        </w:rPr>
        <w:t>. It lists every NPC in your currently open bestiary, sorted alphabetically by name.</w:t>
      </w:r>
    </w:p>
    <w:p w14:paraId="74BA8F04" w14:textId="77777777" w:rsidR="007C2A47" w:rsidRPr="007C2A47" w:rsidRDefault="007C2A47" w:rsidP="007C2A47">
      <w:pPr>
        <w:ind w:left="720"/>
        <w:rPr>
          <w:lang w:val="en-GB"/>
        </w:rPr>
      </w:pPr>
      <w:r w:rsidRPr="007C2A47">
        <w:rPr>
          <w:lang w:val="en-GB"/>
        </w:rPr>
        <w:t>To load a different NPC, simply click the dropdown and select its name. The app will load that NPC's data into all the editor cards. If you change an NPC's name, the list will automatically re-sort itself when you click away from the name field.</w:t>
      </w:r>
    </w:p>
    <w:p w14:paraId="18F5B3A9" w14:textId="3C40E8C5" w:rsidR="007C2A47" w:rsidRDefault="007C2A47">
      <w:pPr>
        <w:rPr>
          <w:lang w:val="en-GB"/>
        </w:rPr>
      </w:pPr>
      <w:r>
        <w:rPr>
          <w:lang w:val="en-GB"/>
        </w:rPr>
        <w:br w:type="page"/>
      </w:r>
    </w:p>
    <w:p w14:paraId="774444C6" w14:textId="77777777" w:rsidR="005B182A" w:rsidRPr="005B182A" w:rsidRDefault="005B182A" w:rsidP="005B182A">
      <w:pPr>
        <w:ind w:left="720"/>
        <w:rPr>
          <w:b/>
          <w:bCs/>
          <w:lang w:val="en-GB"/>
        </w:rPr>
      </w:pPr>
      <w:r w:rsidRPr="005B182A">
        <w:rPr>
          <w:b/>
          <w:bCs/>
          <w:lang w:val="en-GB"/>
        </w:rPr>
        <w:lastRenderedPageBreak/>
        <w:t>Section 4: Editing NPCs: Basic Information</w:t>
      </w:r>
    </w:p>
    <w:p w14:paraId="110F5BCA" w14:textId="77777777" w:rsidR="005B182A" w:rsidRPr="005B182A" w:rsidRDefault="005B182A" w:rsidP="005B182A">
      <w:pPr>
        <w:ind w:left="720"/>
        <w:rPr>
          <w:lang w:val="en-GB"/>
        </w:rPr>
      </w:pPr>
      <w:r w:rsidRPr="005B182A">
        <w:rPr>
          <w:lang w:val="en-GB"/>
        </w:rPr>
        <w:t>This section covers the first two cards in the main editor, which define the NPC's core identity, stats, and images.</w:t>
      </w:r>
    </w:p>
    <w:p w14:paraId="1541119A" w14:textId="77777777" w:rsidR="005B182A" w:rsidRPr="005B182A" w:rsidRDefault="005B182A" w:rsidP="005B182A">
      <w:pPr>
        <w:ind w:left="720"/>
        <w:rPr>
          <w:b/>
          <w:bCs/>
          <w:lang w:val="en-GB"/>
        </w:rPr>
      </w:pPr>
      <w:r w:rsidRPr="005B182A">
        <w:rPr>
          <w:b/>
          <w:bCs/>
          <w:lang w:val="en-GB"/>
        </w:rPr>
        <w:t>The "NPC Information" Card</w:t>
      </w:r>
    </w:p>
    <w:p w14:paraId="7C4D03C7" w14:textId="77777777" w:rsidR="005B182A" w:rsidRPr="005B182A" w:rsidRDefault="005B182A" w:rsidP="005B182A">
      <w:pPr>
        <w:ind w:left="720"/>
        <w:rPr>
          <w:lang w:val="en-GB"/>
        </w:rPr>
      </w:pPr>
      <w:r w:rsidRPr="005B182A">
        <w:rPr>
          <w:lang w:val="en-GB"/>
        </w:rPr>
        <w:t>This card contains the most fundamental details for your NPC.</w:t>
      </w:r>
    </w:p>
    <w:p w14:paraId="3196EA65" w14:textId="77777777" w:rsidR="005B182A" w:rsidRPr="005B182A" w:rsidRDefault="005B182A" w:rsidP="005B182A">
      <w:pPr>
        <w:numPr>
          <w:ilvl w:val="0"/>
          <w:numId w:val="40"/>
        </w:numPr>
        <w:rPr>
          <w:lang w:val="en-GB"/>
        </w:rPr>
      </w:pPr>
      <w:r w:rsidRPr="005B182A">
        <w:rPr>
          <w:b/>
          <w:bCs/>
          <w:lang w:val="en-GB"/>
        </w:rPr>
        <w:t>Name:</w:t>
      </w:r>
      <w:r w:rsidRPr="005B182A">
        <w:rPr>
          <w:lang w:val="en-GB"/>
        </w:rPr>
        <w:t xml:space="preserve"> The NPC's name. This field is required, and the input box will be highlighted in red if left blank.</w:t>
      </w:r>
    </w:p>
    <w:p w14:paraId="05AAFD56" w14:textId="77777777" w:rsidR="005B182A" w:rsidRPr="005B182A" w:rsidRDefault="005B182A" w:rsidP="005B182A">
      <w:pPr>
        <w:numPr>
          <w:ilvl w:val="0"/>
          <w:numId w:val="40"/>
        </w:numPr>
        <w:rPr>
          <w:lang w:val="en-GB"/>
        </w:rPr>
      </w:pPr>
      <w:r w:rsidRPr="005B182A">
        <w:rPr>
          <w:b/>
          <w:bCs/>
          <w:lang w:val="en-GB"/>
        </w:rPr>
        <w:t>Size, Type, Species, Alignment:</w:t>
      </w:r>
      <w:r w:rsidRPr="005B182A">
        <w:rPr>
          <w:lang w:val="en-GB"/>
        </w:rPr>
        <w:t xml:space="preserve"> These dropdowns provide standard options. If you need a custom entry (e.g., a "Titan" type), check the small checkbox next to the dropdown to reveal a text field where you can type your own value.</w:t>
      </w:r>
    </w:p>
    <w:p w14:paraId="0BC57B27" w14:textId="77777777" w:rsidR="005B182A" w:rsidRPr="005B182A" w:rsidRDefault="005B182A" w:rsidP="005B182A">
      <w:pPr>
        <w:numPr>
          <w:ilvl w:val="0"/>
          <w:numId w:val="40"/>
        </w:numPr>
        <w:rPr>
          <w:lang w:val="en-GB"/>
        </w:rPr>
      </w:pPr>
      <w:r w:rsidRPr="005B182A">
        <w:rPr>
          <w:b/>
          <w:bCs/>
          <w:lang w:val="en-GB"/>
        </w:rPr>
        <w:t>Gender, Unique, Proper Name:</w:t>
      </w:r>
      <w:r w:rsidRPr="005B182A">
        <w:rPr>
          <w:lang w:val="en-GB"/>
        </w:rPr>
        <w:t xml:space="preserve"> These fields control how the app's token system (e.g., {name}, {he}) formats text in the </w:t>
      </w:r>
      <w:r w:rsidRPr="005B182A">
        <w:rPr>
          <w:b/>
          <w:bCs/>
          <w:lang w:val="en-GB"/>
        </w:rPr>
        <w:t>Description</w:t>
      </w:r>
      <w:r w:rsidRPr="005B182A">
        <w:rPr>
          <w:lang w:val="en-GB"/>
        </w:rPr>
        <w:t xml:space="preserve"> block.</w:t>
      </w:r>
    </w:p>
    <w:p w14:paraId="32122F68" w14:textId="77777777" w:rsidR="005B182A" w:rsidRPr="005B182A" w:rsidRDefault="005B182A" w:rsidP="005B182A">
      <w:pPr>
        <w:numPr>
          <w:ilvl w:val="1"/>
          <w:numId w:val="40"/>
        </w:numPr>
        <w:rPr>
          <w:lang w:val="en-GB"/>
        </w:rPr>
      </w:pPr>
      <w:r w:rsidRPr="005B182A">
        <w:rPr>
          <w:b/>
          <w:bCs/>
          <w:lang w:val="en-GB"/>
        </w:rPr>
        <w:t>Gender</w:t>
      </w:r>
      <w:r w:rsidRPr="005B182A">
        <w:rPr>
          <w:lang w:val="en-GB"/>
        </w:rPr>
        <w:t>: Sets the pronoun set (he, she, they, it).</w:t>
      </w:r>
    </w:p>
    <w:p w14:paraId="7EB17102" w14:textId="77777777" w:rsidR="005B182A" w:rsidRPr="005B182A" w:rsidRDefault="005B182A" w:rsidP="005B182A">
      <w:pPr>
        <w:numPr>
          <w:ilvl w:val="1"/>
          <w:numId w:val="40"/>
        </w:numPr>
        <w:rPr>
          <w:lang w:val="en-GB"/>
        </w:rPr>
      </w:pPr>
      <w:r w:rsidRPr="005B182A">
        <w:rPr>
          <w:b/>
          <w:bCs/>
          <w:lang w:val="en-GB"/>
        </w:rPr>
        <w:t>Unique</w:t>
      </w:r>
      <w:r w:rsidRPr="005B182A">
        <w:rPr>
          <w:lang w:val="en-GB"/>
        </w:rPr>
        <w:t>: If checked, the {name} token will be capitalized (e.g., "The Goblin" vs. "</w:t>
      </w:r>
      <w:proofErr w:type="spellStart"/>
      <w:r w:rsidRPr="005B182A">
        <w:rPr>
          <w:lang w:val="en-GB"/>
        </w:rPr>
        <w:t>Grak</w:t>
      </w:r>
      <w:proofErr w:type="spellEnd"/>
      <w:r w:rsidRPr="005B182A">
        <w:rPr>
          <w:lang w:val="en-GB"/>
        </w:rPr>
        <w:t>").</w:t>
      </w:r>
    </w:p>
    <w:p w14:paraId="78495DD2" w14:textId="77777777" w:rsidR="005B182A" w:rsidRPr="005B182A" w:rsidRDefault="005B182A" w:rsidP="005B182A">
      <w:pPr>
        <w:numPr>
          <w:ilvl w:val="1"/>
          <w:numId w:val="40"/>
        </w:numPr>
        <w:rPr>
          <w:lang w:val="en-GB"/>
        </w:rPr>
      </w:pPr>
      <w:r w:rsidRPr="005B182A">
        <w:rPr>
          <w:b/>
          <w:bCs/>
          <w:lang w:val="en-GB"/>
        </w:rPr>
        <w:t>Proper Name</w:t>
      </w:r>
      <w:r w:rsidRPr="005B182A">
        <w:rPr>
          <w:lang w:val="en-GB"/>
        </w:rPr>
        <w:t xml:space="preserve">: If checked, the {name} token will only use the first word of the name (e.g., "Maasq" instead of "Maasq </w:t>
      </w:r>
      <w:proofErr w:type="spellStart"/>
      <w:r w:rsidRPr="005B182A">
        <w:rPr>
          <w:lang w:val="en-GB"/>
        </w:rPr>
        <w:t>Hammerheart</w:t>
      </w:r>
      <w:proofErr w:type="spellEnd"/>
      <w:r w:rsidRPr="005B182A">
        <w:rPr>
          <w:lang w:val="en-GB"/>
        </w:rPr>
        <w:t>").</w:t>
      </w:r>
    </w:p>
    <w:p w14:paraId="31A14A7C" w14:textId="77777777" w:rsidR="005B182A" w:rsidRPr="005B182A" w:rsidRDefault="005B182A" w:rsidP="005B182A">
      <w:pPr>
        <w:numPr>
          <w:ilvl w:val="0"/>
          <w:numId w:val="40"/>
        </w:numPr>
        <w:rPr>
          <w:lang w:val="en-GB"/>
        </w:rPr>
      </w:pPr>
      <w:r w:rsidRPr="005B182A">
        <w:rPr>
          <w:b/>
          <w:bCs/>
          <w:lang w:val="en-GB"/>
        </w:rPr>
        <w:t>Armor Class (AC):</w:t>
      </w:r>
      <w:r w:rsidRPr="005B182A">
        <w:rPr>
          <w:lang w:val="en-GB"/>
        </w:rPr>
        <w:t xml:space="preserve"> A text field for the AC value. You can include the </w:t>
      </w:r>
      <w:proofErr w:type="spellStart"/>
      <w:r w:rsidRPr="005B182A">
        <w:rPr>
          <w:lang w:val="en-GB"/>
        </w:rPr>
        <w:t>armor</w:t>
      </w:r>
      <w:proofErr w:type="spellEnd"/>
      <w:r w:rsidRPr="005B182A">
        <w:rPr>
          <w:lang w:val="en-GB"/>
        </w:rPr>
        <w:t xml:space="preserve"> source in parentheses, (e.g., 14 (Leather Armor)).</w:t>
      </w:r>
    </w:p>
    <w:p w14:paraId="13B34101" w14:textId="77777777" w:rsidR="005B182A" w:rsidRPr="005B182A" w:rsidRDefault="005B182A" w:rsidP="005B182A">
      <w:pPr>
        <w:numPr>
          <w:ilvl w:val="0"/>
          <w:numId w:val="40"/>
        </w:numPr>
        <w:rPr>
          <w:lang w:val="en-GB"/>
        </w:rPr>
      </w:pPr>
      <w:r w:rsidRPr="005B182A">
        <w:rPr>
          <w:b/>
          <w:bCs/>
          <w:lang w:val="en-GB"/>
        </w:rPr>
        <w:t>Hit Points (HP):</w:t>
      </w:r>
      <w:r w:rsidRPr="005B182A">
        <w:rPr>
          <w:lang w:val="en-GB"/>
        </w:rPr>
        <w:t xml:space="preserve"> A text field for the HP value and dice formula. The expected format is Average (Dice Expression), such as 45 (6d10 + 12).</w:t>
      </w:r>
    </w:p>
    <w:p w14:paraId="5ED1818D" w14:textId="77777777" w:rsidR="005B182A" w:rsidRPr="005B182A" w:rsidRDefault="005B182A" w:rsidP="005B182A">
      <w:pPr>
        <w:numPr>
          <w:ilvl w:val="1"/>
          <w:numId w:val="40"/>
        </w:numPr>
        <w:rPr>
          <w:lang w:val="en-GB"/>
        </w:rPr>
      </w:pPr>
      <w:r w:rsidRPr="005B182A">
        <w:rPr>
          <w:b/>
          <w:bCs/>
          <w:lang w:val="en-GB"/>
        </w:rPr>
        <w:t>Tip:</w:t>
      </w:r>
      <w:r w:rsidRPr="005B182A">
        <w:rPr>
          <w:lang w:val="en-GB"/>
        </w:rPr>
        <w:t xml:space="preserve"> Double-click this field to open a </w:t>
      </w:r>
      <w:r w:rsidRPr="005B182A">
        <w:rPr>
          <w:b/>
          <w:bCs/>
          <w:lang w:val="en-GB"/>
        </w:rPr>
        <w:t>Hit Dice Calculator</w:t>
      </w:r>
      <w:r w:rsidRPr="005B182A">
        <w:rPr>
          <w:lang w:val="en-GB"/>
        </w:rPr>
        <w:t xml:space="preserve"> to build the dice expression and calculate the average for you.</w:t>
      </w:r>
    </w:p>
    <w:p w14:paraId="2663F549" w14:textId="77777777" w:rsidR="005B182A" w:rsidRPr="005B182A" w:rsidRDefault="005B182A" w:rsidP="005B182A">
      <w:pPr>
        <w:numPr>
          <w:ilvl w:val="0"/>
          <w:numId w:val="40"/>
        </w:numPr>
        <w:rPr>
          <w:lang w:val="en-GB"/>
        </w:rPr>
      </w:pPr>
      <w:r w:rsidRPr="005B182A">
        <w:rPr>
          <w:b/>
          <w:bCs/>
          <w:lang w:val="en-GB"/>
        </w:rPr>
        <w:t>Challenge Rating (CR):</w:t>
      </w:r>
      <w:r w:rsidRPr="005B182A">
        <w:rPr>
          <w:lang w:val="en-GB"/>
        </w:rPr>
        <w:t xml:space="preserve"> A dropdown to select the NPC's CR. Changing this value will </w:t>
      </w:r>
      <w:r w:rsidRPr="005B182A">
        <w:rPr>
          <w:b/>
          <w:bCs/>
          <w:lang w:val="en-GB"/>
        </w:rPr>
        <w:t>automatically update</w:t>
      </w:r>
      <w:r w:rsidRPr="005B182A">
        <w:rPr>
          <w:lang w:val="en-GB"/>
        </w:rPr>
        <w:t xml:space="preserve"> the </w:t>
      </w:r>
      <w:r w:rsidRPr="005B182A">
        <w:rPr>
          <w:b/>
          <w:bCs/>
          <w:lang w:val="en-GB"/>
        </w:rPr>
        <w:t>XP</w:t>
      </w:r>
      <w:r w:rsidRPr="005B182A">
        <w:rPr>
          <w:lang w:val="en-GB"/>
        </w:rPr>
        <w:t xml:space="preserve"> and </w:t>
      </w:r>
      <w:r w:rsidRPr="005B182A">
        <w:rPr>
          <w:b/>
          <w:bCs/>
          <w:lang w:val="en-GB"/>
        </w:rPr>
        <w:t>Proficiency Bonus</w:t>
      </w:r>
      <w:r w:rsidRPr="005B182A">
        <w:rPr>
          <w:lang w:val="en-GB"/>
        </w:rPr>
        <w:t xml:space="preserve"> fields shown just below it.</w:t>
      </w:r>
    </w:p>
    <w:p w14:paraId="63C5BD0C" w14:textId="77777777" w:rsidR="005B182A" w:rsidRPr="005B182A" w:rsidRDefault="005B182A" w:rsidP="005B182A">
      <w:pPr>
        <w:numPr>
          <w:ilvl w:val="0"/>
          <w:numId w:val="40"/>
        </w:numPr>
        <w:rPr>
          <w:lang w:val="en-GB"/>
        </w:rPr>
      </w:pPr>
      <w:r w:rsidRPr="005B182A">
        <w:rPr>
          <w:b/>
          <w:bCs/>
          <w:lang w:val="en-GB"/>
        </w:rPr>
        <w:t>FG Group:</w:t>
      </w:r>
      <w:r w:rsidRPr="005B182A">
        <w:rPr>
          <w:lang w:val="en-GB"/>
        </w:rPr>
        <w:t xml:space="preserve"> This dropdown assigns the NPC to a specific group for Fantasy Grounds exports. You can add, remove, or manage these groups by clicking the "cog" icon.</w:t>
      </w:r>
    </w:p>
    <w:p w14:paraId="33F252CC" w14:textId="77777777" w:rsidR="005B182A" w:rsidRPr="005B182A" w:rsidRDefault="005B182A" w:rsidP="005B182A">
      <w:pPr>
        <w:numPr>
          <w:ilvl w:val="0"/>
          <w:numId w:val="40"/>
        </w:numPr>
        <w:rPr>
          <w:lang w:val="en-GB"/>
        </w:rPr>
      </w:pPr>
      <w:r w:rsidRPr="005B182A">
        <w:rPr>
          <w:b/>
          <w:bCs/>
          <w:lang w:val="en-GB"/>
        </w:rPr>
        <w:t>NPC Portrait:</w:t>
      </w:r>
      <w:r w:rsidRPr="005B182A">
        <w:rPr>
          <w:lang w:val="en-GB"/>
        </w:rPr>
        <w:t xml:space="preserve"> The large image box on the right is for the NPC's main portrait. You can click to upload or drag-and-drop a </w:t>
      </w:r>
      <w:r w:rsidRPr="005B182A">
        <w:rPr>
          <w:b/>
          <w:bCs/>
          <w:lang w:val="en-GB"/>
        </w:rPr>
        <w:t>PNG, JPG, or WEBP</w:t>
      </w:r>
      <w:r w:rsidRPr="005B182A">
        <w:rPr>
          <w:lang w:val="en-GB"/>
        </w:rPr>
        <w:t xml:space="preserve"> file here. The image will be processed according to your Global Settings. Hovering over an uploaded image will show a tooltip with its file dimensions and format.</w:t>
      </w:r>
    </w:p>
    <w:p w14:paraId="725F22FD" w14:textId="77777777" w:rsidR="005B182A" w:rsidRPr="005B182A" w:rsidRDefault="005B182A" w:rsidP="005B182A">
      <w:pPr>
        <w:ind w:left="720"/>
        <w:rPr>
          <w:b/>
          <w:bCs/>
          <w:lang w:val="en-GB"/>
        </w:rPr>
      </w:pPr>
      <w:r w:rsidRPr="005B182A">
        <w:rPr>
          <w:b/>
          <w:bCs/>
          <w:lang w:val="en-GB"/>
        </w:rPr>
        <w:t>The "Fantasy Grounds Specific" Card</w:t>
      </w:r>
    </w:p>
    <w:p w14:paraId="46CE3DAB" w14:textId="77777777" w:rsidR="005B182A" w:rsidRPr="005B182A" w:rsidRDefault="005B182A" w:rsidP="005B182A">
      <w:pPr>
        <w:ind w:left="720"/>
        <w:rPr>
          <w:lang w:val="en-GB"/>
        </w:rPr>
      </w:pPr>
      <w:r w:rsidRPr="005B182A">
        <w:rPr>
          <w:lang w:val="en-GB"/>
        </w:rPr>
        <w:t xml:space="preserve">This card is </w:t>
      </w:r>
      <w:r w:rsidRPr="005B182A">
        <w:rPr>
          <w:b/>
          <w:bCs/>
          <w:lang w:val="en-GB"/>
        </w:rPr>
        <w:t>closed by default</w:t>
      </w:r>
      <w:r w:rsidRPr="005B182A">
        <w:rPr>
          <w:lang w:val="en-GB"/>
        </w:rPr>
        <w:t xml:space="preserve"> and contains fields used primarily for Fantasy Grounds exports.</w:t>
      </w:r>
    </w:p>
    <w:p w14:paraId="7120A967" w14:textId="77777777" w:rsidR="005B182A" w:rsidRPr="005B182A" w:rsidRDefault="005B182A" w:rsidP="005B182A">
      <w:pPr>
        <w:numPr>
          <w:ilvl w:val="0"/>
          <w:numId w:val="41"/>
        </w:numPr>
        <w:rPr>
          <w:lang w:val="en-GB"/>
        </w:rPr>
      </w:pPr>
      <w:proofErr w:type="gramStart"/>
      <w:r w:rsidRPr="005B182A">
        <w:rPr>
          <w:b/>
          <w:bCs/>
          <w:lang w:val="en-GB"/>
        </w:rPr>
        <w:t>Non ID</w:t>
      </w:r>
      <w:proofErr w:type="gramEnd"/>
      <w:r w:rsidRPr="005B182A">
        <w:rPr>
          <w:b/>
          <w:bCs/>
          <w:lang w:val="en-GB"/>
        </w:rPr>
        <w:t xml:space="preserve"> Information:</w:t>
      </w:r>
      <w:r w:rsidRPr="005B182A">
        <w:rPr>
          <w:lang w:val="en-GB"/>
        </w:rPr>
        <w:t xml:space="preserve"> A text area where you can enter the text that appears in the FG combat tracker before the NPC is "identified" (e.g., "A cloaked figure").</w:t>
      </w:r>
    </w:p>
    <w:p w14:paraId="0D0FBDEC" w14:textId="77777777" w:rsidR="005B182A" w:rsidRPr="005B182A" w:rsidRDefault="005B182A" w:rsidP="005B182A">
      <w:pPr>
        <w:numPr>
          <w:ilvl w:val="0"/>
          <w:numId w:val="41"/>
        </w:numPr>
        <w:rPr>
          <w:lang w:val="en-GB"/>
        </w:rPr>
      </w:pPr>
      <w:r w:rsidRPr="005B182A">
        <w:rPr>
          <w:b/>
          <w:bCs/>
          <w:lang w:val="en-GB"/>
        </w:rPr>
        <w:t>Damage Threshold:</w:t>
      </w:r>
      <w:r w:rsidRPr="005B182A">
        <w:rPr>
          <w:lang w:val="en-GB"/>
        </w:rPr>
        <w:t xml:space="preserve"> A number field that sets a damage threshold. Any attack dealing less damage than this number is ignored. This is typically used for structures or objects.</w:t>
      </w:r>
    </w:p>
    <w:p w14:paraId="2FF5B09F" w14:textId="77777777" w:rsidR="005B182A" w:rsidRPr="005B182A" w:rsidRDefault="005B182A" w:rsidP="005B182A">
      <w:pPr>
        <w:numPr>
          <w:ilvl w:val="0"/>
          <w:numId w:val="41"/>
        </w:numPr>
        <w:rPr>
          <w:lang w:val="en-GB"/>
        </w:rPr>
      </w:pPr>
      <w:r w:rsidRPr="005B182A">
        <w:rPr>
          <w:b/>
          <w:bCs/>
          <w:lang w:val="en-GB"/>
        </w:rPr>
        <w:t>Token:</w:t>
      </w:r>
      <w:r w:rsidRPr="005B182A">
        <w:rPr>
          <w:lang w:val="en-GB"/>
        </w:rPr>
        <w:t xml:space="preserve"> This is the image used for the VTT token (often a top-down "</w:t>
      </w:r>
      <w:proofErr w:type="spellStart"/>
      <w:r w:rsidRPr="005B182A">
        <w:rPr>
          <w:lang w:val="en-GB"/>
        </w:rPr>
        <w:t>pog</w:t>
      </w:r>
      <w:proofErr w:type="spellEnd"/>
      <w:r w:rsidRPr="005B182A">
        <w:rPr>
          <w:lang w:val="en-GB"/>
        </w:rPr>
        <w:t xml:space="preserve">"). It functions just like the NPC Portrait, accepting </w:t>
      </w:r>
      <w:r w:rsidRPr="005B182A">
        <w:rPr>
          <w:b/>
          <w:bCs/>
          <w:lang w:val="en-GB"/>
        </w:rPr>
        <w:t>PNG or WEBP</w:t>
      </w:r>
      <w:r w:rsidRPr="005B182A">
        <w:rPr>
          <w:lang w:val="en-GB"/>
        </w:rPr>
        <w:t xml:space="preserve"> files via click or drag-and-drop.</w:t>
      </w:r>
    </w:p>
    <w:p w14:paraId="7F858BD7" w14:textId="77777777" w:rsidR="005B182A" w:rsidRPr="005B182A" w:rsidRDefault="005B182A" w:rsidP="005B182A">
      <w:pPr>
        <w:numPr>
          <w:ilvl w:val="0"/>
          <w:numId w:val="41"/>
        </w:numPr>
        <w:rPr>
          <w:lang w:val="en-GB"/>
        </w:rPr>
      </w:pPr>
      <w:r w:rsidRPr="005B182A">
        <w:rPr>
          <w:b/>
          <w:bCs/>
          <w:lang w:val="en-GB"/>
        </w:rPr>
        <w:t>Camera Token:</w:t>
      </w:r>
      <w:r w:rsidRPr="005B182A">
        <w:rPr>
          <w:lang w:val="en-GB"/>
        </w:rPr>
        <w:t xml:space="preserve"> This is the image that will be shown in the Fantasy Grounds camera view (often the same as the main portrait). It accepts </w:t>
      </w:r>
      <w:r w:rsidRPr="005B182A">
        <w:rPr>
          <w:b/>
          <w:bCs/>
          <w:lang w:val="en-GB"/>
        </w:rPr>
        <w:t>PNG, JPG, or WEBP</w:t>
      </w:r>
      <w:r w:rsidRPr="005B182A">
        <w:rPr>
          <w:lang w:val="en-GB"/>
        </w:rPr>
        <w:t xml:space="preserve"> files and has its own processing settings in the Global Settings menu.</w:t>
      </w:r>
    </w:p>
    <w:p w14:paraId="212EB21F" w14:textId="25FA9A94" w:rsidR="005B182A" w:rsidRDefault="005B182A">
      <w:pPr>
        <w:rPr>
          <w:lang w:val="en-GB"/>
        </w:rPr>
      </w:pPr>
      <w:r>
        <w:rPr>
          <w:lang w:val="en-GB"/>
        </w:rPr>
        <w:br w:type="page"/>
      </w:r>
    </w:p>
    <w:p w14:paraId="37A6061A" w14:textId="77777777" w:rsidR="005B182A" w:rsidRPr="005B182A" w:rsidRDefault="005B182A" w:rsidP="005B182A">
      <w:pPr>
        <w:ind w:left="720"/>
        <w:rPr>
          <w:lang w:val="en-GB"/>
        </w:rPr>
      </w:pPr>
      <w:r w:rsidRPr="005B182A">
        <w:rPr>
          <w:lang w:val="en-GB"/>
        </w:rPr>
        <w:lastRenderedPageBreak/>
        <w:t>Here is the fifth section of the user guide.</w:t>
      </w:r>
    </w:p>
    <w:p w14:paraId="7744DB13" w14:textId="77777777" w:rsidR="005B182A" w:rsidRPr="005B182A" w:rsidRDefault="005B182A" w:rsidP="005B182A">
      <w:pPr>
        <w:ind w:left="720"/>
        <w:rPr>
          <w:lang w:val="en-GB"/>
        </w:rPr>
      </w:pPr>
      <w:r w:rsidRPr="005B182A">
        <w:rPr>
          <w:lang w:val="en-GB"/>
        </w:rPr>
        <w:pict w14:anchorId="51BC1608">
          <v:rect id="_x0000_i1031" style="width:0;height:1.5pt" o:hralign="center" o:hrstd="t" o:hr="t" fillcolor="#a0a0a0" stroked="f"/>
        </w:pict>
      </w:r>
    </w:p>
    <w:p w14:paraId="27955A9F" w14:textId="77777777" w:rsidR="005B182A" w:rsidRPr="005B182A" w:rsidRDefault="005B182A" w:rsidP="005B182A">
      <w:pPr>
        <w:ind w:left="720"/>
        <w:rPr>
          <w:b/>
          <w:bCs/>
          <w:lang w:val="en-GB"/>
        </w:rPr>
      </w:pPr>
      <w:r w:rsidRPr="005B182A">
        <w:rPr>
          <w:b/>
          <w:bCs/>
          <w:lang w:val="en-GB"/>
        </w:rPr>
        <w:t>Section 5: Editing NPCs: Statistics &amp; Traits</w:t>
      </w:r>
    </w:p>
    <w:p w14:paraId="27C23CD6" w14:textId="77777777" w:rsidR="005B182A" w:rsidRPr="005B182A" w:rsidRDefault="005B182A" w:rsidP="005B182A">
      <w:pPr>
        <w:ind w:left="720"/>
        <w:rPr>
          <w:lang w:val="en-GB"/>
        </w:rPr>
      </w:pPr>
      <w:r w:rsidRPr="005B182A">
        <w:rPr>
          <w:lang w:val="en-GB"/>
        </w:rPr>
        <w:t>This section covers the core mechanical parts of your NPC, from their raw stats to their special traits.</w:t>
      </w:r>
    </w:p>
    <w:p w14:paraId="61A4A49F" w14:textId="77777777" w:rsidR="005B182A" w:rsidRPr="005B182A" w:rsidRDefault="005B182A" w:rsidP="005B182A">
      <w:pPr>
        <w:ind w:left="720"/>
        <w:rPr>
          <w:b/>
          <w:bCs/>
          <w:lang w:val="en-GB"/>
        </w:rPr>
      </w:pPr>
      <w:r w:rsidRPr="005B182A">
        <w:rPr>
          <w:b/>
          <w:bCs/>
          <w:lang w:val="en-GB"/>
        </w:rPr>
        <w:t>The "Statistics" Card</w:t>
      </w:r>
    </w:p>
    <w:p w14:paraId="044C6186" w14:textId="77777777" w:rsidR="005B182A" w:rsidRPr="005B182A" w:rsidRDefault="005B182A" w:rsidP="005B182A">
      <w:pPr>
        <w:ind w:left="720"/>
        <w:rPr>
          <w:lang w:val="en-GB"/>
        </w:rPr>
      </w:pPr>
      <w:r w:rsidRPr="005B182A">
        <w:rPr>
          <w:lang w:val="en-GB"/>
        </w:rPr>
        <w:t>This card manages the NPC's six ability scores and their corresponding saving throws.</w:t>
      </w:r>
    </w:p>
    <w:p w14:paraId="01460B87" w14:textId="77777777" w:rsidR="005B182A" w:rsidRPr="005B182A" w:rsidRDefault="005B182A" w:rsidP="005B182A">
      <w:pPr>
        <w:numPr>
          <w:ilvl w:val="0"/>
          <w:numId w:val="42"/>
        </w:numPr>
        <w:rPr>
          <w:lang w:val="en-GB"/>
        </w:rPr>
      </w:pPr>
      <w:r w:rsidRPr="005B182A">
        <w:rPr>
          <w:b/>
          <w:bCs/>
          <w:lang w:val="en-GB"/>
        </w:rPr>
        <w:t>Ability Scores:</w:t>
      </w:r>
      <w:r w:rsidRPr="005B182A">
        <w:rPr>
          <w:lang w:val="en-GB"/>
        </w:rPr>
        <w:t xml:space="preserve"> Enter the raw score (1-30) for Strength, Dexterity, Constitution, Intelligence, Wisdom, and Charisma. The </w:t>
      </w:r>
      <w:r w:rsidRPr="005B182A">
        <w:rPr>
          <w:b/>
          <w:bCs/>
          <w:lang w:val="en-GB"/>
        </w:rPr>
        <w:t>Bonus</w:t>
      </w:r>
      <w:r w:rsidRPr="005B182A">
        <w:rPr>
          <w:lang w:val="en-GB"/>
        </w:rPr>
        <w:t xml:space="preserve"> (e.g., +2, -1) is calculated and displayed automatically.</w:t>
      </w:r>
    </w:p>
    <w:p w14:paraId="7734F635" w14:textId="77777777" w:rsidR="005B182A" w:rsidRPr="005B182A" w:rsidRDefault="005B182A" w:rsidP="005B182A">
      <w:pPr>
        <w:numPr>
          <w:ilvl w:val="0"/>
          <w:numId w:val="42"/>
        </w:numPr>
        <w:rPr>
          <w:lang w:val="en-GB"/>
        </w:rPr>
      </w:pPr>
      <w:r w:rsidRPr="005B182A">
        <w:rPr>
          <w:b/>
          <w:bCs/>
          <w:lang w:val="en-GB"/>
        </w:rPr>
        <w:t>Saving Throws:</w:t>
      </w:r>
      <w:r w:rsidRPr="005B182A">
        <w:rPr>
          <w:lang w:val="en-GB"/>
        </w:rPr>
        <w:t xml:space="preserve"> For each ability, you have three fields:</w:t>
      </w:r>
    </w:p>
    <w:p w14:paraId="45D649FD" w14:textId="77777777" w:rsidR="005B182A" w:rsidRPr="005B182A" w:rsidRDefault="005B182A" w:rsidP="005B182A">
      <w:pPr>
        <w:numPr>
          <w:ilvl w:val="1"/>
          <w:numId w:val="42"/>
        </w:numPr>
        <w:rPr>
          <w:lang w:val="en-GB"/>
        </w:rPr>
      </w:pPr>
      <w:r w:rsidRPr="005B182A">
        <w:rPr>
          <w:b/>
          <w:bCs/>
          <w:lang w:val="en-GB"/>
        </w:rPr>
        <w:t>Prof:</w:t>
      </w:r>
      <w:r w:rsidRPr="005B182A">
        <w:rPr>
          <w:lang w:val="en-GB"/>
        </w:rPr>
        <w:t xml:space="preserve"> Check this box if the NPC is proficient in that saving throw. The app will automatically add the NPC's Proficiency Bonus.</w:t>
      </w:r>
    </w:p>
    <w:p w14:paraId="48E14228" w14:textId="77777777" w:rsidR="005B182A" w:rsidRPr="005B182A" w:rsidRDefault="005B182A" w:rsidP="005B182A">
      <w:pPr>
        <w:numPr>
          <w:ilvl w:val="1"/>
          <w:numId w:val="42"/>
        </w:numPr>
        <w:rPr>
          <w:lang w:val="en-GB"/>
        </w:rPr>
      </w:pPr>
      <w:r w:rsidRPr="005B182A">
        <w:rPr>
          <w:b/>
          <w:bCs/>
          <w:lang w:val="en-GB"/>
        </w:rPr>
        <w:t>Adjust:</w:t>
      </w:r>
      <w:r w:rsidRPr="005B182A">
        <w:rPr>
          <w:lang w:val="en-GB"/>
        </w:rPr>
        <w:t xml:space="preserve"> A number field for any flat adjustments (e.g., +1, -2) to the saving throw.</w:t>
      </w:r>
    </w:p>
    <w:p w14:paraId="04B3CACE" w14:textId="77777777" w:rsidR="005B182A" w:rsidRPr="005B182A" w:rsidRDefault="005B182A" w:rsidP="005B182A">
      <w:pPr>
        <w:numPr>
          <w:ilvl w:val="1"/>
          <w:numId w:val="42"/>
        </w:numPr>
        <w:rPr>
          <w:lang w:val="en-GB"/>
        </w:rPr>
      </w:pPr>
      <w:r w:rsidRPr="005B182A">
        <w:rPr>
          <w:b/>
          <w:bCs/>
          <w:lang w:val="en-GB"/>
        </w:rPr>
        <w:t>Total:</w:t>
      </w:r>
      <w:r w:rsidRPr="005B182A">
        <w:rPr>
          <w:lang w:val="en-GB"/>
        </w:rPr>
        <w:t xml:space="preserve"> This read-only field displays the final saving throw bonus, automatically calculated from (Ability Bonus) + (Proficiency Bonus, if checked) + (Adjustment).</w:t>
      </w:r>
    </w:p>
    <w:p w14:paraId="00780540" w14:textId="77777777" w:rsidR="005B182A" w:rsidRPr="005B182A" w:rsidRDefault="005B182A" w:rsidP="005B182A">
      <w:pPr>
        <w:ind w:left="720"/>
        <w:rPr>
          <w:b/>
          <w:bCs/>
          <w:lang w:val="en-GB"/>
        </w:rPr>
      </w:pPr>
      <w:r w:rsidRPr="005B182A">
        <w:rPr>
          <w:b/>
          <w:bCs/>
          <w:lang w:val="en-GB"/>
        </w:rPr>
        <w:t>The "Movement &amp; Senses" Card</w:t>
      </w:r>
    </w:p>
    <w:p w14:paraId="176E1582" w14:textId="77777777" w:rsidR="005B182A" w:rsidRPr="005B182A" w:rsidRDefault="005B182A" w:rsidP="005B182A">
      <w:pPr>
        <w:ind w:left="720"/>
        <w:rPr>
          <w:lang w:val="en-GB"/>
        </w:rPr>
      </w:pPr>
      <w:r w:rsidRPr="005B182A">
        <w:rPr>
          <w:lang w:val="en-GB"/>
        </w:rPr>
        <w:t>Here you can set the NPC's various speeds and sensory ranges. All values are in feet.</w:t>
      </w:r>
    </w:p>
    <w:p w14:paraId="753BEAF9" w14:textId="77777777" w:rsidR="005B182A" w:rsidRPr="005B182A" w:rsidRDefault="005B182A" w:rsidP="005B182A">
      <w:pPr>
        <w:numPr>
          <w:ilvl w:val="0"/>
          <w:numId w:val="43"/>
        </w:numPr>
        <w:rPr>
          <w:lang w:val="en-GB"/>
        </w:rPr>
      </w:pPr>
      <w:r w:rsidRPr="005B182A">
        <w:rPr>
          <w:b/>
          <w:bCs/>
          <w:lang w:val="en-GB"/>
        </w:rPr>
        <w:t>Speeds:</w:t>
      </w:r>
      <w:r w:rsidRPr="005B182A">
        <w:rPr>
          <w:lang w:val="en-GB"/>
        </w:rPr>
        <w:t xml:space="preserve"> Includes fields for </w:t>
      </w:r>
      <w:r w:rsidRPr="005B182A">
        <w:rPr>
          <w:b/>
          <w:bCs/>
          <w:lang w:val="en-GB"/>
        </w:rPr>
        <w:t>Base Speed</w:t>
      </w:r>
      <w:r w:rsidRPr="005B182A">
        <w:rPr>
          <w:lang w:val="en-GB"/>
        </w:rPr>
        <w:t xml:space="preserve"> (walking), </w:t>
      </w:r>
      <w:r w:rsidRPr="005B182A">
        <w:rPr>
          <w:b/>
          <w:bCs/>
          <w:lang w:val="en-GB"/>
        </w:rPr>
        <w:t>Burrow</w:t>
      </w:r>
      <w:r w:rsidRPr="005B182A">
        <w:rPr>
          <w:lang w:val="en-GB"/>
        </w:rPr>
        <w:t xml:space="preserve">, </w:t>
      </w:r>
      <w:r w:rsidRPr="005B182A">
        <w:rPr>
          <w:b/>
          <w:bCs/>
          <w:lang w:val="en-GB"/>
        </w:rPr>
        <w:t>Climb</w:t>
      </w:r>
      <w:r w:rsidRPr="005B182A">
        <w:rPr>
          <w:lang w:val="en-GB"/>
        </w:rPr>
        <w:t xml:space="preserve">, </w:t>
      </w:r>
      <w:r w:rsidRPr="005B182A">
        <w:rPr>
          <w:b/>
          <w:bCs/>
          <w:lang w:val="en-GB"/>
        </w:rPr>
        <w:t>Fly</w:t>
      </w:r>
      <w:r w:rsidRPr="005B182A">
        <w:rPr>
          <w:lang w:val="en-GB"/>
        </w:rPr>
        <w:t xml:space="preserve">, and </w:t>
      </w:r>
      <w:r w:rsidRPr="005B182A">
        <w:rPr>
          <w:b/>
          <w:bCs/>
          <w:lang w:val="en-GB"/>
        </w:rPr>
        <w:t>Swim</w:t>
      </w:r>
      <w:r w:rsidRPr="005B182A">
        <w:rPr>
          <w:lang w:val="en-GB"/>
        </w:rPr>
        <w:t>.</w:t>
      </w:r>
    </w:p>
    <w:p w14:paraId="16B25A7E" w14:textId="77777777" w:rsidR="005B182A" w:rsidRPr="005B182A" w:rsidRDefault="005B182A" w:rsidP="005B182A">
      <w:pPr>
        <w:numPr>
          <w:ilvl w:val="1"/>
          <w:numId w:val="43"/>
        </w:numPr>
        <w:rPr>
          <w:lang w:val="en-GB"/>
        </w:rPr>
      </w:pPr>
      <w:r w:rsidRPr="005B182A">
        <w:rPr>
          <w:b/>
          <w:bCs/>
          <w:lang w:val="en-GB"/>
        </w:rPr>
        <w:t>Hover:</w:t>
      </w:r>
      <w:r w:rsidRPr="005B182A">
        <w:rPr>
          <w:lang w:val="en-GB"/>
        </w:rPr>
        <w:t xml:space="preserve"> A checkbox next to the Fly speed indicates if the creature can hover.</w:t>
      </w:r>
    </w:p>
    <w:p w14:paraId="53465197" w14:textId="77777777" w:rsidR="005B182A" w:rsidRPr="005B182A" w:rsidRDefault="005B182A" w:rsidP="005B182A">
      <w:pPr>
        <w:numPr>
          <w:ilvl w:val="0"/>
          <w:numId w:val="43"/>
        </w:numPr>
        <w:rPr>
          <w:lang w:val="en-GB"/>
        </w:rPr>
      </w:pPr>
      <w:r w:rsidRPr="005B182A">
        <w:rPr>
          <w:b/>
          <w:bCs/>
          <w:lang w:val="en-GB"/>
        </w:rPr>
        <w:t>Senses:</w:t>
      </w:r>
      <w:r w:rsidRPr="005B182A">
        <w:rPr>
          <w:lang w:val="en-GB"/>
        </w:rPr>
        <w:t xml:space="preserve"> Includes fields for </w:t>
      </w:r>
      <w:r w:rsidRPr="005B182A">
        <w:rPr>
          <w:b/>
          <w:bCs/>
          <w:lang w:val="en-GB"/>
        </w:rPr>
        <w:t>Blindsight</w:t>
      </w:r>
      <w:r w:rsidRPr="005B182A">
        <w:rPr>
          <w:lang w:val="en-GB"/>
        </w:rPr>
        <w:t xml:space="preserve">, </w:t>
      </w:r>
      <w:r w:rsidRPr="005B182A">
        <w:rPr>
          <w:b/>
          <w:bCs/>
          <w:lang w:val="en-GB"/>
        </w:rPr>
        <w:t>Darkvision</w:t>
      </w:r>
      <w:r w:rsidRPr="005B182A">
        <w:rPr>
          <w:lang w:val="en-GB"/>
        </w:rPr>
        <w:t xml:space="preserve">, </w:t>
      </w:r>
      <w:proofErr w:type="spellStart"/>
      <w:r w:rsidRPr="005B182A">
        <w:rPr>
          <w:b/>
          <w:bCs/>
          <w:lang w:val="en-GB"/>
        </w:rPr>
        <w:t>Tremorsense</w:t>
      </w:r>
      <w:proofErr w:type="spellEnd"/>
      <w:r w:rsidRPr="005B182A">
        <w:rPr>
          <w:lang w:val="en-GB"/>
        </w:rPr>
        <w:t xml:space="preserve">, and </w:t>
      </w:r>
      <w:proofErr w:type="spellStart"/>
      <w:r w:rsidRPr="005B182A">
        <w:rPr>
          <w:b/>
          <w:bCs/>
          <w:lang w:val="en-GB"/>
        </w:rPr>
        <w:t>Truesight</w:t>
      </w:r>
      <w:proofErr w:type="spellEnd"/>
      <w:r w:rsidRPr="005B182A">
        <w:rPr>
          <w:lang w:val="en-GB"/>
        </w:rPr>
        <w:t>.</w:t>
      </w:r>
    </w:p>
    <w:p w14:paraId="4BB4E213" w14:textId="77777777" w:rsidR="005B182A" w:rsidRPr="005B182A" w:rsidRDefault="005B182A" w:rsidP="005B182A">
      <w:pPr>
        <w:numPr>
          <w:ilvl w:val="1"/>
          <w:numId w:val="43"/>
        </w:numPr>
        <w:rPr>
          <w:lang w:val="en-GB"/>
        </w:rPr>
      </w:pPr>
      <w:r w:rsidRPr="005B182A">
        <w:rPr>
          <w:b/>
          <w:bCs/>
          <w:lang w:val="en-GB"/>
        </w:rPr>
        <w:t>Blind Beyond:</w:t>
      </w:r>
      <w:r w:rsidRPr="005B182A">
        <w:rPr>
          <w:lang w:val="en-GB"/>
        </w:rPr>
        <w:t xml:space="preserve"> A checkbox next to Blindsight indicates the creature is blind beyond that radius.</w:t>
      </w:r>
    </w:p>
    <w:p w14:paraId="7551D308" w14:textId="77777777" w:rsidR="005B182A" w:rsidRPr="005B182A" w:rsidRDefault="005B182A" w:rsidP="005B182A">
      <w:pPr>
        <w:numPr>
          <w:ilvl w:val="0"/>
          <w:numId w:val="43"/>
        </w:numPr>
        <w:rPr>
          <w:lang w:val="en-GB"/>
        </w:rPr>
      </w:pPr>
      <w:r w:rsidRPr="005B182A">
        <w:rPr>
          <w:b/>
          <w:bCs/>
          <w:lang w:val="en-GB"/>
        </w:rPr>
        <w:t>Passive Perception:</w:t>
      </w:r>
      <w:r w:rsidRPr="005B182A">
        <w:rPr>
          <w:lang w:val="en-GB"/>
        </w:rPr>
        <w:t xml:space="preserve"> This value is calculated automatically (10 + Perception skill bonus) and displayed here.</w:t>
      </w:r>
    </w:p>
    <w:p w14:paraId="5F19DBD5" w14:textId="77777777" w:rsidR="005B182A" w:rsidRPr="005B182A" w:rsidRDefault="005B182A" w:rsidP="005B182A">
      <w:pPr>
        <w:ind w:left="720"/>
        <w:rPr>
          <w:b/>
          <w:bCs/>
          <w:lang w:val="en-GB"/>
        </w:rPr>
      </w:pPr>
      <w:r w:rsidRPr="005B182A">
        <w:rPr>
          <w:b/>
          <w:bCs/>
          <w:lang w:val="en-GB"/>
        </w:rPr>
        <w:t>The "Resistances" Card</w:t>
      </w:r>
    </w:p>
    <w:p w14:paraId="7E135304" w14:textId="77777777" w:rsidR="005B182A" w:rsidRPr="005B182A" w:rsidRDefault="005B182A" w:rsidP="005B182A">
      <w:pPr>
        <w:ind w:left="720"/>
        <w:rPr>
          <w:lang w:val="en-GB"/>
        </w:rPr>
      </w:pPr>
      <w:r w:rsidRPr="005B182A">
        <w:rPr>
          <w:lang w:val="en-GB"/>
        </w:rPr>
        <w:t>This card manages all damage vulnerabilities, resistances, and immunities.</w:t>
      </w:r>
    </w:p>
    <w:p w14:paraId="4664BC16" w14:textId="77777777" w:rsidR="005B182A" w:rsidRPr="005B182A" w:rsidRDefault="005B182A" w:rsidP="005B182A">
      <w:pPr>
        <w:numPr>
          <w:ilvl w:val="0"/>
          <w:numId w:val="44"/>
        </w:numPr>
        <w:rPr>
          <w:lang w:val="en-GB"/>
        </w:rPr>
      </w:pPr>
      <w:r w:rsidRPr="005B182A">
        <w:rPr>
          <w:b/>
          <w:bCs/>
          <w:lang w:val="en-GB"/>
        </w:rPr>
        <w:t>Damage Vulnerability/Resistance/Immunity:</w:t>
      </w:r>
      <w:r w:rsidRPr="005B182A">
        <w:rPr>
          <w:lang w:val="en-GB"/>
        </w:rPr>
        <w:t xml:space="preserve"> Check the boxes for each of the 13 damage types (e.g., Acid, Cold, Slashing) to apply that property to the NPC.</w:t>
      </w:r>
    </w:p>
    <w:p w14:paraId="219066BE" w14:textId="77777777" w:rsidR="005B182A" w:rsidRPr="005B182A" w:rsidRDefault="005B182A" w:rsidP="005B182A">
      <w:pPr>
        <w:numPr>
          <w:ilvl w:val="0"/>
          <w:numId w:val="44"/>
        </w:numPr>
        <w:rPr>
          <w:lang w:val="en-GB"/>
        </w:rPr>
      </w:pPr>
      <w:r w:rsidRPr="005B182A">
        <w:rPr>
          <w:b/>
          <w:bCs/>
          <w:lang w:val="en-GB"/>
        </w:rPr>
        <w:t>Weapon Modifiers:</w:t>
      </w:r>
      <w:r w:rsidRPr="005B182A">
        <w:rPr>
          <w:lang w:val="en-GB"/>
        </w:rPr>
        <w:t xml:space="preserve"> Below the main damage types, there are special radio buttons to apply broad resistances or immunities to physical weapon attacks, such as "Resistant to nonmagical weapons".</w:t>
      </w:r>
    </w:p>
    <w:p w14:paraId="3BC25D31" w14:textId="77777777" w:rsidR="005B182A" w:rsidRPr="005B182A" w:rsidRDefault="005B182A" w:rsidP="005B182A">
      <w:pPr>
        <w:ind w:left="720"/>
        <w:rPr>
          <w:b/>
          <w:bCs/>
          <w:lang w:val="en-GB"/>
        </w:rPr>
      </w:pPr>
      <w:r w:rsidRPr="005B182A">
        <w:rPr>
          <w:b/>
          <w:bCs/>
          <w:lang w:val="en-GB"/>
        </w:rPr>
        <w:t>The "Skills" Card</w:t>
      </w:r>
    </w:p>
    <w:p w14:paraId="2A7DF64C" w14:textId="77777777" w:rsidR="005B182A" w:rsidRPr="005B182A" w:rsidRDefault="005B182A" w:rsidP="005B182A">
      <w:pPr>
        <w:ind w:left="720"/>
        <w:rPr>
          <w:lang w:val="en-GB"/>
        </w:rPr>
      </w:pPr>
      <w:r w:rsidRPr="005B182A">
        <w:rPr>
          <w:lang w:val="en-GB"/>
        </w:rPr>
        <w:t>This card lists all 18 skills. Like saving throws, each skill has modifiers:</w:t>
      </w:r>
    </w:p>
    <w:p w14:paraId="3D5E7EC0" w14:textId="77777777" w:rsidR="005B182A" w:rsidRPr="005B182A" w:rsidRDefault="005B182A" w:rsidP="005B182A">
      <w:pPr>
        <w:numPr>
          <w:ilvl w:val="0"/>
          <w:numId w:val="45"/>
        </w:numPr>
        <w:rPr>
          <w:lang w:val="en-GB"/>
        </w:rPr>
      </w:pPr>
      <w:r w:rsidRPr="005B182A">
        <w:rPr>
          <w:b/>
          <w:bCs/>
          <w:lang w:val="en-GB"/>
        </w:rPr>
        <w:t>Prof (Proficiency):</w:t>
      </w:r>
      <w:r w:rsidRPr="005B182A">
        <w:rPr>
          <w:lang w:val="en-GB"/>
        </w:rPr>
        <w:t xml:space="preserve"> Check this box if the NPC is proficient in the skill.</w:t>
      </w:r>
    </w:p>
    <w:p w14:paraId="6D316DFB" w14:textId="77777777" w:rsidR="005B182A" w:rsidRPr="005B182A" w:rsidRDefault="005B182A" w:rsidP="005B182A">
      <w:pPr>
        <w:numPr>
          <w:ilvl w:val="0"/>
          <w:numId w:val="45"/>
        </w:numPr>
        <w:rPr>
          <w:lang w:val="en-GB"/>
        </w:rPr>
      </w:pPr>
      <w:r w:rsidRPr="005B182A">
        <w:rPr>
          <w:b/>
          <w:bCs/>
          <w:lang w:val="en-GB"/>
        </w:rPr>
        <w:t>Exp (Expertise):</w:t>
      </w:r>
      <w:r w:rsidRPr="005B182A">
        <w:rPr>
          <w:lang w:val="en-GB"/>
        </w:rPr>
        <w:t xml:space="preserve"> Check this box if the NPC has expertise in the skill. This automatically adds the proficiency bonus a second time. Checking this will also auto-check the "Prof" box.</w:t>
      </w:r>
    </w:p>
    <w:p w14:paraId="1C55150C" w14:textId="77777777" w:rsidR="005B182A" w:rsidRPr="005B182A" w:rsidRDefault="005B182A" w:rsidP="005B182A">
      <w:pPr>
        <w:numPr>
          <w:ilvl w:val="0"/>
          <w:numId w:val="45"/>
        </w:numPr>
        <w:rPr>
          <w:lang w:val="en-GB"/>
        </w:rPr>
      </w:pPr>
      <w:r w:rsidRPr="005B182A">
        <w:rPr>
          <w:b/>
          <w:bCs/>
          <w:lang w:val="en-GB"/>
        </w:rPr>
        <w:t>Adjust:</w:t>
      </w:r>
      <w:r w:rsidRPr="005B182A">
        <w:rPr>
          <w:lang w:val="en-GB"/>
        </w:rPr>
        <w:t xml:space="preserve"> A number field for any other flat adjustments to the skill bonus.</w:t>
      </w:r>
    </w:p>
    <w:p w14:paraId="07151F57" w14:textId="77777777" w:rsidR="005B182A" w:rsidRPr="005B182A" w:rsidRDefault="005B182A" w:rsidP="005B182A">
      <w:pPr>
        <w:numPr>
          <w:ilvl w:val="0"/>
          <w:numId w:val="45"/>
        </w:numPr>
        <w:rPr>
          <w:lang w:val="en-GB"/>
        </w:rPr>
      </w:pPr>
      <w:r w:rsidRPr="005B182A">
        <w:rPr>
          <w:b/>
          <w:bCs/>
          <w:lang w:val="en-GB"/>
        </w:rPr>
        <w:t>Total:</w:t>
      </w:r>
      <w:r w:rsidRPr="005B182A">
        <w:rPr>
          <w:lang w:val="en-GB"/>
        </w:rPr>
        <w:t xml:space="preserve"> This read-only field shows the final skill bonus, automatically calculated from (Ability Bonus) + (Prof Bonus) + (Expertise Bonus) + (Adjustment).</w:t>
      </w:r>
    </w:p>
    <w:p w14:paraId="50600600" w14:textId="77777777" w:rsidR="005B182A" w:rsidRPr="005B182A" w:rsidRDefault="005B182A" w:rsidP="005B182A">
      <w:pPr>
        <w:ind w:left="720"/>
        <w:rPr>
          <w:b/>
          <w:bCs/>
          <w:lang w:val="en-GB"/>
        </w:rPr>
      </w:pPr>
      <w:r w:rsidRPr="005B182A">
        <w:rPr>
          <w:b/>
          <w:bCs/>
          <w:lang w:val="en-GB"/>
        </w:rPr>
        <w:t>The "Languages" Card</w:t>
      </w:r>
    </w:p>
    <w:p w14:paraId="0ED30D16" w14:textId="77777777" w:rsidR="005B182A" w:rsidRPr="005B182A" w:rsidRDefault="005B182A" w:rsidP="005B182A">
      <w:pPr>
        <w:ind w:left="720"/>
        <w:rPr>
          <w:lang w:val="en-GB"/>
        </w:rPr>
      </w:pPr>
      <w:r w:rsidRPr="005B182A">
        <w:rPr>
          <w:lang w:val="en-GB"/>
        </w:rPr>
        <w:t>This card manages all communication methods for the NPC.</w:t>
      </w:r>
    </w:p>
    <w:p w14:paraId="51A9CBB9" w14:textId="77777777" w:rsidR="005B182A" w:rsidRPr="005B182A" w:rsidRDefault="005B182A" w:rsidP="005B182A">
      <w:pPr>
        <w:numPr>
          <w:ilvl w:val="0"/>
          <w:numId w:val="46"/>
        </w:numPr>
        <w:rPr>
          <w:lang w:val="en-GB"/>
        </w:rPr>
      </w:pPr>
      <w:r w:rsidRPr="005B182A">
        <w:rPr>
          <w:b/>
          <w:bCs/>
          <w:lang w:val="en-GB"/>
        </w:rPr>
        <w:t>Language Lists:</w:t>
      </w:r>
      <w:r w:rsidRPr="005B182A">
        <w:rPr>
          <w:lang w:val="en-GB"/>
        </w:rPr>
        <w:t xml:space="preserve"> The card displays five </w:t>
      </w:r>
      <w:proofErr w:type="spellStart"/>
      <w:r w:rsidRPr="005B182A">
        <w:rPr>
          <w:lang w:val="en-GB"/>
        </w:rPr>
        <w:t>listboxes</w:t>
      </w:r>
      <w:proofErr w:type="spellEnd"/>
      <w:r w:rsidRPr="005B182A">
        <w:rPr>
          <w:lang w:val="en-GB"/>
        </w:rPr>
        <w:t xml:space="preserve">: Standard, Exotic, Monstrous I, Monstrous II, and User. You can select multiple languages from these lists by holding Ctrl (or </w:t>
      </w:r>
      <w:proofErr w:type="spellStart"/>
      <w:r w:rsidRPr="005B182A">
        <w:rPr>
          <w:lang w:val="en-GB"/>
        </w:rPr>
        <w:t>Cmd</w:t>
      </w:r>
      <w:proofErr w:type="spellEnd"/>
      <w:r w:rsidRPr="005B182A">
        <w:rPr>
          <w:lang w:val="en-GB"/>
        </w:rPr>
        <w:t xml:space="preserve"> on Mac) and clicking.</w:t>
      </w:r>
    </w:p>
    <w:p w14:paraId="79F96407" w14:textId="77777777" w:rsidR="005B182A" w:rsidRPr="005B182A" w:rsidRDefault="005B182A" w:rsidP="005B182A">
      <w:pPr>
        <w:numPr>
          <w:ilvl w:val="0"/>
          <w:numId w:val="46"/>
        </w:numPr>
        <w:rPr>
          <w:lang w:val="en-GB"/>
        </w:rPr>
      </w:pPr>
      <w:r w:rsidRPr="005B182A">
        <w:rPr>
          <w:b/>
          <w:bCs/>
          <w:lang w:val="en-GB"/>
        </w:rPr>
        <w:t>Manage Languages:</w:t>
      </w:r>
      <w:r w:rsidRPr="005B182A">
        <w:rPr>
          <w:lang w:val="en-GB"/>
        </w:rPr>
        <w:t xml:space="preserve"> The "cog" icon opens a modal where you can add your own custom languages to the </w:t>
      </w:r>
      <w:r w:rsidRPr="005B182A">
        <w:rPr>
          <w:b/>
          <w:bCs/>
          <w:lang w:val="en-GB"/>
        </w:rPr>
        <w:t>User</w:t>
      </w:r>
      <w:r w:rsidRPr="005B182A">
        <w:rPr>
          <w:lang w:val="en-GB"/>
        </w:rPr>
        <w:t xml:space="preserve"> list.</w:t>
      </w:r>
    </w:p>
    <w:p w14:paraId="6F7F48FE" w14:textId="77777777" w:rsidR="005B182A" w:rsidRPr="005B182A" w:rsidRDefault="005B182A" w:rsidP="005B182A">
      <w:pPr>
        <w:numPr>
          <w:ilvl w:val="0"/>
          <w:numId w:val="46"/>
        </w:numPr>
        <w:rPr>
          <w:lang w:val="en-GB"/>
        </w:rPr>
      </w:pPr>
      <w:r w:rsidRPr="005B182A">
        <w:rPr>
          <w:b/>
          <w:bCs/>
          <w:lang w:val="en-GB"/>
        </w:rPr>
        <w:t>Telepathy:</w:t>
      </w:r>
      <w:r w:rsidRPr="005B182A">
        <w:rPr>
          <w:lang w:val="en-GB"/>
        </w:rPr>
        <w:t xml:space="preserve"> A checkbox and a range field allow you to grant the NPC telepathy.</w:t>
      </w:r>
    </w:p>
    <w:p w14:paraId="01201A35" w14:textId="77777777" w:rsidR="005B182A" w:rsidRPr="005B182A" w:rsidRDefault="005B182A" w:rsidP="005B182A">
      <w:pPr>
        <w:numPr>
          <w:ilvl w:val="0"/>
          <w:numId w:val="46"/>
        </w:numPr>
        <w:rPr>
          <w:lang w:val="en-GB"/>
        </w:rPr>
      </w:pPr>
      <w:r w:rsidRPr="005B182A">
        <w:rPr>
          <w:b/>
          <w:bCs/>
          <w:lang w:val="en-GB"/>
        </w:rPr>
        <w:lastRenderedPageBreak/>
        <w:t>Special Language Options:</w:t>
      </w:r>
      <w:r w:rsidRPr="005B182A">
        <w:rPr>
          <w:lang w:val="en-GB"/>
        </w:rPr>
        <w:t xml:space="preserve"> This dropdown handles cases specified in official stat blocks, such as "understands all languages but speaks none" or "speaks the languages it knew in life". Selecting one of these options may override your selections in the </w:t>
      </w:r>
      <w:proofErr w:type="spellStart"/>
      <w:r w:rsidRPr="005B182A">
        <w:rPr>
          <w:lang w:val="en-GB"/>
        </w:rPr>
        <w:t>listboxes</w:t>
      </w:r>
      <w:proofErr w:type="spellEnd"/>
      <w:r w:rsidRPr="005B182A">
        <w:rPr>
          <w:lang w:val="en-GB"/>
        </w:rPr>
        <w:t>.</w:t>
      </w:r>
    </w:p>
    <w:p w14:paraId="479A2651" w14:textId="77777777" w:rsidR="005B182A" w:rsidRPr="005B182A" w:rsidRDefault="005B182A" w:rsidP="005B182A">
      <w:pPr>
        <w:ind w:left="720"/>
        <w:rPr>
          <w:b/>
          <w:bCs/>
          <w:lang w:val="en-GB"/>
        </w:rPr>
      </w:pPr>
      <w:r w:rsidRPr="005B182A">
        <w:rPr>
          <w:b/>
          <w:bCs/>
          <w:lang w:val="en-GB"/>
        </w:rPr>
        <w:t>The "Traits" Card</w:t>
      </w:r>
    </w:p>
    <w:p w14:paraId="7FBCBAB4" w14:textId="77777777" w:rsidR="005B182A" w:rsidRPr="005B182A" w:rsidRDefault="005B182A" w:rsidP="005B182A">
      <w:pPr>
        <w:ind w:left="720"/>
        <w:rPr>
          <w:lang w:val="en-GB"/>
        </w:rPr>
      </w:pPr>
      <w:r w:rsidRPr="005B182A">
        <w:rPr>
          <w:lang w:val="en-GB"/>
        </w:rPr>
        <w:t>This section is for special abilities and features that aren't actions or spells.</w:t>
      </w:r>
    </w:p>
    <w:p w14:paraId="0653896D" w14:textId="77777777" w:rsidR="005B182A" w:rsidRPr="005B182A" w:rsidRDefault="005B182A" w:rsidP="005B182A">
      <w:pPr>
        <w:numPr>
          <w:ilvl w:val="0"/>
          <w:numId w:val="47"/>
        </w:numPr>
        <w:rPr>
          <w:lang w:val="en-GB"/>
        </w:rPr>
      </w:pPr>
      <w:r w:rsidRPr="005B182A">
        <w:rPr>
          <w:b/>
          <w:bCs/>
          <w:lang w:val="en-GB"/>
        </w:rPr>
        <w:t>Trait List:</w:t>
      </w:r>
      <w:r w:rsidRPr="005B182A">
        <w:rPr>
          <w:lang w:val="en-GB"/>
        </w:rPr>
        <w:t xml:space="preserve"> This area shows all traits currently added to the NPC.</w:t>
      </w:r>
    </w:p>
    <w:p w14:paraId="4DCBBBCA" w14:textId="77777777" w:rsidR="005B182A" w:rsidRPr="005B182A" w:rsidRDefault="005B182A" w:rsidP="005B182A">
      <w:pPr>
        <w:numPr>
          <w:ilvl w:val="0"/>
          <w:numId w:val="47"/>
        </w:numPr>
        <w:rPr>
          <w:lang w:val="en-GB"/>
        </w:rPr>
      </w:pPr>
      <w:r w:rsidRPr="005B182A">
        <w:rPr>
          <w:b/>
          <w:bCs/>
          <w:lang w:val="en-GB"/>
        </w:rPr>
        <w:t>Adding/Editing a Trait:</w:t>
      </w:r>
    </w:p>
    <w:p w14:paraId="1BF02022" w14:textId="77777777" w:rsidR="005B182A" w:rsidRPr="005B182A" w:rsidRDefault="005B182A" w:rsidP="005B182A">
      <w:pPr>
        <w:numPr>
          <w:ilvl w:val="1"/>
          <w:numId w:val="47"/>
        </w:numPr>
        <w:rPr>
          <w:lang w:val="en-GB"/>
        </w:rPr>
      </w:pPr>
      <w:r w:rsidRPr="005B182A">
        <w:rPr>
          <w:lang w:val="en-GB"/>
        </w:rPr>
        <w:t xml:space="preserve">Type a new trait name in the </w:t>
      </w:r>
      <w:r w:rsidRPr="005B182A">
        <w:rPr>
          <w:b/>
          <w:bCs/>
          <w:lang w:val="en-GB"/>
        </w:rPr>
        <w:t>Trait Name</w:t>
      </w:r>
      <w:r w:rsidRPr="005B182A">
        <w:rPr>
          <w:lang w:val="en-GB"/>
        </w:rPr>
        <w:t xml:space="preserve"> field.</w:t>
      </w:r>
    </w:p>
    <w:p w14:paraId="660D7378" w14:textId="77777777" w:rsidR="005B182A" w:rsidRPr="005B182A" w:rsidRDefault="005B182A" w:rsidP="005B182A">
      <w:pPr>
        <w:numPr>
          <w:ilvl w:val="1"/>
          <w:numId w:val="47"/>
        </w:numPr>
        <w:rPr>
          <w:lang w:val="en-GB"/>
        </w:rPr>
      </w:pPr>
      <w:r w:rsidRPr="005B182A">
        <w:rPr>
          <w:lang w:val="en-GB"/>
        </w:rPr>
        <w:t xml:space="preserve">Type the full rules text in the </w:t>
      </w:r>
      <w:r w:rsidRPr="005B182A">
        <w:rPr>
          <w:b/>
          <w:bCs/>
          <w:lang w:val="en-GB"/>
        </w:rPr>
        <w:t>Trait Description</w:t>
      </w:r>
      <w:r w:rsidRPr="005B182A">
        <w:rPr>
          <w:lang w:val="en-GB"/>
        </w:rPr>
        <w:t xml:space="preserve"> field. You can use tokens like {name} or {he} which will be </w:t>
      </w:r>
      <w:proofErr w:type="gramStart"/>
      <w:r w:rsidRPr="005B182A">
        <w:rPr>
          <w:lang w:val="en-GB"/>
        </w:rPr>
        <w:t>auto-replaced</w:t>
      </w:r>
      <w:proofErr w:type="gramEnd"/>
      <w:r w:rsidRPr="005B182A">
        <w:rPr>
          <w:lang w:val="en-GB"/>
        </w:rPr>
        <w:t xml:space="preserve"> in the stat block preview.</w:t>
      </w:r>
    </w:p>
    <w:p w14:paraId="2D13A87F" w14:textId="77777777" w:rsidR="005B182A" w:rsidRPr="005B182A" w:rsidRDefault="005B182A" w:rsidP="005B182A">
      <w:pPr>
        <w:numPr>
          <w:ilvl w:val="1"/>
          <w:numId w:val="47"/>
        </w:numPr>
        <w:rPr>
          <w:lang w:val="en-GB"/>
        </w:rPr>
      </w:pPr>
      <w:r w:rsidRPr="005B182A">
        <w:rPr>
          <w:lang w:val="en-GB"/>
        </w:rPr>
        <w:t xml:space="preserve">Click the </w:t>
      </w:r>
      <w:r w:rsidRPr="005B182A">
        <w:rPr>
          <w:b/>
          <w:bCs/>
          <w:lang w:val="en-GB"/>
        </w:rPr>
        <w:t>Add Trait</w:t>
      </w:r>
      <w:r w:rsidRPr="005B182A">
        <w:rPr>
          <w:lang w:val="en-GB"/>
        </w:rPr>
        <w:t xml:space="preserve"> button.</w:t>
      </w:r>
    </w:p>
    <w:p w14:paraId="6633EB2C" w14:textId="77777777" w:rsidR="005B182A" w:rsidRPr="005B182A" w:rsidRDefault="005B182A" w:rsidP="005B182A">
      <w:pPr>
        <w:numPr>
          <w:ilvl w:val="1"/>
          <w:numId w:val="47"/>
        </w:numPr>
        <w:rPr>
          <w:lang w:val="en-GB"/>
        </w:rPr>
      </w:pPr>
      <w:r w:rsidRPr="005B182A">
        <w:rPr>
          <w:lang w:val="en-GB"/>
        </w:rPr>
        <w:t xml:space="preserve">If you enter a name that already exists, clicking </w:t>
      </w:r>
      <w:r w:rsidRPr="005B182A">
        <w:rPr>
          <w:b/>
          <w:bCs/>
          <w:lang w:val="en-GB"/>
        </w:rPr>
        <w:t>Add Trait</w:t>
      </w:r>
      <w:r w:rsidRPr="005B182A">
        <w:rPr>
          <w:lang w:val="en-GB"/>
        </w:rPr>
        <w:t xml:space="preserve"> will </w:t>
      </w:r>
      <w:r w:rsidRPr="005B182A">
        <w:rPr>
          <w:i/>
          <w:iCs/>
          <w:lang w:val="en-GB"/>
        </w:rPr>
        <w:t>update</w:t>
      </w:r>
      <w:r w:rsidRPr="005B182A">
        <w:rPr>
          <w:lang w:val="en-GB"/>
        </w:rPr>
        <w:t xml:space="preserve"> the existing trait with the new description text.</w:t>
      </w:r>
    </w:p>
    <w:p w14:paraId="70D1EB6C" w14:textId="77777777" w:rsidR="005B182A" w:rsidRPr="005B182A" w:rsidRDefault="005B182A" w:rsidP="005B182A">
      <w:pPr>
        <w:numPr>
          <w:ilvl w:val="1"/>
          <w:numId w:val="47"/>
        </w:numPr>
        <w:rPr>
          <w:lang w:val="en-GB"/>
        </w:rPr>
      </w:pPr>
      <w:r w:rsidRPr="005B182A">
        <w:rPr>
          <w:lang w:val="en-GB"/>
        </w:rPr>
        <w:t>To load a trait for editing, simply click on its entry in the trait list above.</w:t>
      </w:r>
    </w:p>
    <w:p w14:paraId="4041726A" w14:textId="77777777" w:rsidR="005B182A" w:rsidRPr="005B182A" w:rsidRDefault="005B182A" w:rsidP="005B182A">
      <w:pPr>
        <w:numPr>
          <w:ilvl w:val="0"/>
          <w:numId w:val="47"/>
        </w:numPr>
        <w:rPr>
          <w:lang w:val="en-GB"/>
        </w:rPr>
      </w:pPr>
      <w:r w:rsidRPr="005B182A">
        <w:rPr>
          <w:b/>
          <w:bCs/>
          <w:lang w:val="en-GB"/>
        </w:rPr>
        <w:t>Saved Traits:</w:t>
      </w:r>
      <w:r w:rsidRPr="005B182A">
        <w:rPr>
          <w:lang w:val="en-GB"/>
        </w:rPr>
        <w:t xml:space="preserve"> You can save commonly used traits (like "Pack Tactics").</w:t>
      </w:r>
    </w:p>
    <w:p w14:paraId="29CF20CE" w14:textId="77777777" w:rsidR="005B182A" w:rsidRPr="005B182A" w:rsidRDefault="005B182A" w:rsidP="005B182A">
      <w:pPr>
        <w:numPr>
          <w:ilvl w:val="1"/>
          <w:numId w:val="48"/>
        </w:numPr>
        <w:rPr>
          <w:lang w:val="en-GB"/>
        </w:rPr>
      </w:pPr>
      <w:r w:rsidRPr="005B182A">
        <w:rPr>
          <w:lang w:val="en-GB"/>
        </w:rPr>
        <w:t xml:space="preserve">Click the "cog" icon to open the </w:t>
      </w:r>
      <w:r w:rsidRPr="005B182A">
        <w:rPr>
          <w:b/>
          <w:bCs/>
          <w:lang w:val="en-GB"/>
        </w:rPr>
        <w:t>Manage Traits</w:t>
      </w:r>
      <w:r w:rsidRPr="005B182A">
        <w:rPr>
          <w:lang w:val="en-GB"/>
        </w:rPr>
        <w:t xml:space="preserve"> modal.</w:t>
      </w:r>
    </w:p>
    <w:p w14:paraId="0A2A3F94" w14:textId="77777777" w:rsidR="005B182A" w:rsidRPr="005B182A" w:rsidRDefault="005B182A" w:rsidP="005B182A">
      <w:pPr>
        <w:numPr>
          <w:ilvl w:val="1"/>
          <w:numId w:val="48"/>
        </w:numPr>
        <w:rPr>
          <w:lang w:val="en-GB"/>
        </w:rPr>
      </w:pPr>
      <w:r w:rsidRPr="005B182A">
        <w:rPr>
          <w:lang w:val="en-GB"/>
        </w:rPr>
        <w:t>Here you can add, define, and delete traits from a "Saved Traits" list for your bestiary.</w:t>
      </w:r>
    </w:p>
    <w:p w14:paraId="11D5C1D9" w14:textId="77777777" w:rsidR="005B182A" w:rsidRPr="005B182A" w:rsidRDefault="005B182A" w:rsidP="005B182A">
      <w:pPr>
        <w:numPr>
          <w:ilvl w:val="1"/>
          <w:numId w:val="48"/>
        </w:numPr>
        <w:rPr>
          <w:lang w:val="en-GB"/>
        </w:rPr>
      </w:pPr>
      <w:r w:rsidRPr="005B182A">
        <w:rPr>
          <w:lang w:val="en-GB"/>
        </w:rPr>
        <w:t xml:space="preserve">Once saved, you can auto-populate the trait name and description by typing its name in the </w:t>
      </w:r>
      <w:r w:rsidRPr="005B182A">
        <w:rPr>
          <w:b/>
          <w:bCs/>
          <w:lang w:val="en-GB"/>
        </w:rPr>
        <w:t>Trait Name</w:t>
      </w:r>
      <w:r w:rsidRPr="005B182A">
        <w:rPr>
          <w:lang w:val="en-GB"/>
        </w:rPr>
        <w:t xml:space="preserve"> field and selecting it from the </w:t>
      </w:r>
      <w:proofErr w:type="spellStart"/>
      <w:r w:rsidRPr="005B182A">
        <w:rPr>
          <w:lang w:val="en-GB"/>
        </w:rPr>
        <w:t>datalist</w:t>
      </w:r>
      <w:proofErr w:type="spellEnd"/>
      <w:r w:rsidRPr="005B182A">
        <w:rPr>
          <w:lang w:val="en-GB"/>
        </w:rPr>
        <w:t xml:space="preserve"> that appears.</w:t>
      </w:r>
    </w:p>
    <w:p w14:paraId="507A5455" w14:textId="77777777" w:rsidR="005B182A" w:rsidRPr="005B182A" w:rsidRDefault="005B182A" w:rsidP="005B182A">
      <w:pPr>
        <w:numPr>
          <w:ilvl w:val="0"/>
          <w:numId w:val="47"/>
        </w:numPr>
        <w:rPr>
          <w:lang w:val="en-GB"/>
        </w:rPr>
      </w:pPr>
      <w:r w:rsidRPr="005B182A">
        <w:rPr>
          <w:b/>
          <w:bCs/>
          <w:lang w:val="en-GB"/>
        </w:rPr>
        <w:t>Reordering:</w:t>
      </w:r>
      <w:r w:rsidRPr="005B182A">
        <w:rPr>
          <w:lang w:val="en-GB"/>
        </w:rPr>
        <w:t xml:space="preserve"> By default, traits are sorted alphabetically. If you uncheck the </w:t>
      </w:r>
      <w:r w:rsidRPr="005B182A">
        <w:rPr>
          <w:b/>
          <w:bCs/>
          <w:lang w:val="en-GB"/>
        </w:rPr>
        <w:t>"Sort traits alphabetically"</w:t>
      </w:r>
      <w:r w:rsidRPr="005B182A">
        <w:rPr>
          <w:lang w:val="en-GB"/>
        </w:rPr>
        <w:t xml:space="preserve"> box, a drag handle (</w:t>
      </w:r>
      <w:r w:rsidRPr="005B182A">
        <w:rPr>
          <w:rFonts w:ascii="Segoe UI Symbol" w:hAnsi="Segoe UI Symbol" w:cs="Segoe UI Symbol"/>
          <w:lang w:val="en-GB"/>
        </w:rPr>
        <w:t>☰</w:t>
      </w:r>
      <w:r w:rsidRPr="005B182A">
        <w:rPr>
          <w:lang w:val="en-GB"/>
        </w:rPr>
        <w:t>) will appear, allowing you to manually drag and drop traits into any order you prefer.</w:t>
      </w:r>
    </w:p>
    <w:p w14:paraId="1A08F2B7" w14:textId="6F3B34E2" w:rsidR="005B182A" w:rsidRDefault="005B182A">
      <w:pPr>
        <w:rPr>
          <w:lang w:val="en-GB"/>
        </w:rPr>
      </w:pPr>
      <w:r>
        <w:rPr>
          <w:lang w:val="en-GB"/>
        </w:rPr>
        <w:br w:type="page"/>
      </w:r>
    </w:p>
    <w:p w14:paraId="14F2B755" w14:textId="77777777" w:rsidR="005B182A" w:rsidRPr="005B182A" w:rsidRDefault="005B182A" w:rsidP="005B182A">
      <w:pPr>
        <w:ind w:left="720"/>
        <w:rPr>
          <w:b/>
          <w:bCs/>
          <w:lang w:val="en-GB"/>
        </w:rPr>
      </w:pPr>
      <w:r w:rsidRPr="005B182A">
        <w:rPr>
          <w:b/>
          <w:bCs/>
          <w:lang w:val="en-GB"/>
        </w:rPr>
        <w:lastRenderedPageBreak/>
        <w:t>Section 6: Editing NPCs: Actions &amp; Spells</w:t>
      </w:r>
    </w:p>
    <w:p w14:paraId="3E6FF878" w14:textId="77777777" w:rsidR="005B182A" w:rsidRPr="005B182A" w:rsidRDefault="005B182A" w:rsidP="005B182A">
      <w:pPr>
        <w:ind w:left="720"/>
        <w:rPr>
          <w:lang w:val="en-GB"/>
        </w:rPr>
      </w:pPr>
      <w:r w:rsidRPr="005B182A">
        <w:rPr>
          <w:lang w:val="en-GB"/>
        </w:rPr>
        <w:t>This section covers the most complex parts of an NPC: their spellcasting abilities and their various actions.</w:t>
      </w:r>
    </w:p>
    <w:p w14:paraId="689BDD19" w14:textId="77777777" w:rsidR="005B182A" w:rsidRPr="005B182A" w:rsidRDefault="005B182A" w:rsidP="005B182A">
      <w:pPr>
        <w:ind w:left="720"/>
        <w:rPr>
          <w:b/>
          <w:bCs/>
          <w:lang w:val="en-GB"/>
        </w:rPr>
      </w:pPr>
      <w:r w:rsidRPr="005B182A">
        <w:rPr>
          <w:b/>
          <w:bCs/>
          <w:lang w:val="en-GB"/>
        </w:rPr>
        <w:t>The "Spellcasting &amp; Psionics" Card</w:t>
      </w:r>
    </w:p>
    <w:p w14:paraId="3E7DE931" w14:textId="77777777" w:rsidR="005B182A" w:rsidRPr="005B182A" w:rsidRDefault="005B182A" w:rsidP="005B182A">
      <w:pPr>
        <w:ind w:left="720"/>
        <w:rPr>
          <w:lang w:val="en-GB"/>
        </w:rPr>
      </w:pPr>
      <w:r w:rsidRPr="005B182A">
        <w:rPr>
          <w:lang w:val="en-GB"/>
        </w:rPr>
        <w:t>This card is a comprehensive tool for adding both innate (at-will) magic and structured, class-based spellcasting.</w:t>
      </w:r>
    </w:p>
    <w:p w14:paraId="7F67BFDC" w14:textId="77777777" w:rsidR="005B182A" w:rsidRPr="005B182A" w:rsidRDefault="005B182A" w:rsidP="005B182A">
      <w:pPr>
        <w:ind w:left="720"/>
        <w:rPr>
          <w:b/>
          <w:bCs/>
          <w:lang w:val="en-GB"/>
        </w:rPr>
      </w:pPr>
      <w:r w:rsidRPr="005B182A">
        <w:rPr>
          <w:b/>
          <w:bCs/>
          <w:lang w:val="en-GB"/>
        </w:rPr>
        <w:t>Innate Spellcasting</w:t>
      </w:r>
    </w:p>
    <w:p w14:paraId="4A384A91" w14:textId="77777777" w:rsidR="005B182A" w:rsidRPr="005B182A" w:rsidRDefault="005B182A" w:rsidP="005B182A">
      <w:pPr>
        <w:ind w:left="720"/>
        <w:rPr>
          <w:lang w:val="en-GB"/>
        </w:rPr>
      </w:pPr>
      <w:r w:rsidRPr="005B182A">
        <w:rPr>
          <w:lang w:val="en-GB"/>
        </w:rPr>
        <w:t>This section is for special magical abilities, often seen on creatures like dragons or fey.</w:t>
      </w:r>
    </w:p>
    <w:p w14:paraId="6C916906" w14:textId="77777777" w:rsidR="005B182A" w:rsidRPr="005B182A" w:rsidRDefault="005B182A" w:rsidP="005B182A">
      <w:pPr>
        <w:numPr>
          <w:ilvl w:val="0"/>
          <w:numId w:val="49"/>
        </w:numPr>
        <w:rPr>
          <w:lang w:val="en-GB"/>
        </w:rPr>
      </w:pPr>
      <w:r w:rsidRPr="005B182A">
        <w:rPr>
          <w:lang w:val="en-GB"/>
        </w:rPr>
        <w:t xml:space="preserve">Check </w:t>
      </w:r>
      <w:r w:rsidRPr="005B182A">
        <w:rPr>
          <w:b/>
          <w:bCs/>
          <w:lang w:val="en-GB"/>
        </w:rPr>
        <w:t>"Include Innate Spellcasting section"</w:t>
      </w:r>
      <w:r w:rsidRPr="005B182A">
        <w:rPr>
          <w:lang w:val="en-GB"/>
        </w:rPr>
        <w:t xml:space="preserve"> to enable it.</w:t>
      </w:r>
    </w:p>
    <w:p w14:paraId="21770EE8" w14:textId="77777777" w:rsidR="005B182A" w:rsidRPr="005B182A" w:rsidRDefault="005B182A" w:rsidP="005B182A">
      <w:pPr>
        <w:numPr>
          <w:ilvl w:val="0"/>
          <w:numId w:val="49"/>
        </w:numPr>
        <w:rPr>
          <w:lang w:val="en-GB"/>
        </w:rPr>
      </w:pPr>
      <w:r w:rsidRPr="005B182A">
        <w:rPr>
          <w:b/>
          <w:bCs/>
          <w:lang w:val="en-GB"/>
        </w:rPr>
        <w:t>Use as Psionics:</w:t>
      </w:r>
      <w:r w:rsidRPr="005B182A">
        <w:rPr>
          <w:lang w:val="en-GB"/>
        </w:rPr>
        <w:t xml:space="preserve"> Check this if the abilities are psionic. This changes the title in the stat block to "Innate Spellcasting (Psionics)".</w:t>
      </w:r>
    </w:p>
    <w:p w14:paraId="6F839A58" w14:textId="77777777" w:rsidR="005B182A" w:rsidRPr="005B182A" w:rsidRDefault="005B182A" w:rsidP="005B182A">
      <w:pPr>
        <w:numPr>
          <w:ilvl w:val="0"/>
          <w:numId w:val="49"/>
        </w:numPr>
        <w:rPr>
          <w:lang w:val="en-GB"/>
        </w:rPr>
      </w:pPr>
      <w:r w:rsidRPr="005B182A">
        <w:rPr>
          <w:b/>
          <w:bCs/>
          <w:lang w:val="en-GB"/>
        </w:rPr>
        <w:t>Caster Information:</w:t>
      </w:r>
    </w:p>
    <w:p w14:paraId="26C5076C" w14:textId="77777777" w:rsidR="005B182A" w:rsidRPr="005B182A" w:rsidRDefault="005B182A" w:rsidP="005B182A">
      <w:pPr>
        <w:numPr>
          <w:ilvl w:val="1"/>
          <w:numId w:val="49"/>
        </w:numPr>
        <w:rPr>
          <w:lang w:val="en-GB"/>
        </w:rPr>
      </w:pPr>
      <w:r w:rsidRPr="005B182A">
        <w:rPr>
          <w:b/>
          <w:bCs/>
          <w:lang w:val="en-GB"/>
        </w:rPr>
        <w:t>Ability:</w:t>
      </w:r>
      <w:r w:rsidRPr="005B182A">
        <w:rPr>
          <w:lang w:val="en-GB"/>
        </w:rPr>
        <w:t xml:space="preserve"> Select the ability score (e.g., Charisma, Wisdom) used for this magic.</w:t>
      </w:r>
    </w:p>
    <w:p w14:paraId="6FBA91F9" w14:textId="77777777" w:rsidR="005B182A" w:rsidRPr="005B182A" w:rsidRDefault="005B182A" w:rsidP="005B182A">
      <w:pPr>
        <w:numPr>
          <w:ilvl w:val="1"/>
          <w:numId w:val="49"/>
        </w:numPr>
        <w:rPr>
          <w:lang w:val="en-GB"/>
        </w:rPr>
      </w:pPr>
      <w:r w:rsidRPr="005B182A">
        <w:rPr>
          <w:b/>
          <w:bCs/>
          <w:lang w:val="en-GB"/>
        </w:rPr>
        <w:t>Save DC:</w:t>
      </w:r>
      <w:r w:rsidRPr="005B182A">
        <w:rPr>
          <w:lang w:val="en-GB"/>
        </w:rPr>
        <w:t xml:space="preserve"> This is </w:t>
      </w:r>
      <w:proofErr w:type="gramStart"/>
      <w:r w:rsidRPr="005B182A">
        <w:rPr>
          <w:lang w:val="en-GB"/>
        </w:rPr>
        <w:t>auto-calculated</w:t>
      </w:r>
      <w:proofErr w:type="gramEnd"/>
      <w:r w:rsidRPr="005B182A">
        <w:rPr>
          <w:lang w:val="en-GB"/>
        </w:rPr>
        <w:t xml:space="preserve"> based on the ability score and proficiency bonus, but you can enter a number to override it.</w:t>
      </w:r>
    </w:p>
    <w:p w14:paraId="637EF232" w14:textId="77777777" w:rsidR="005B182A" w:rsidRPr="005B182A" w:rsidRDefault="005B182A" w:rsidP="005B182A">
      <w:pPr>
        <w:numPr>
          <w:ilvl w:val="1"/>
          <w:numId w:val="49"/>
        </w:numPr>
        <w:rPr>
          <w:lang w:val="en-GB"/>
        </w:rPr>
      </w:pPr>
      <w:r w:rsidRPr="005B182A">
        <w:rPr>
          <w:b/>
          <w:bCs/>
          <w:lang w:val="en-GB"/>
        </w:rPr>
        <w:t>Components:</w:t>
      </w:r>
      <w:r w:rsidRPr="005B182A">
        <w:rPr>
          <w:lang w:val="en-GB"/>
        </w:rPr>
        <w:t xml:space="preserve"> A text field to note component requirements (e.g., "requiring no material components").</w:t>
      </w:r>
    </w:p>
    <w:p w14:paraId="181E4201" w14:textId="77777777" w:rsidR="005B182A" w:rsidRPr="005B182A" w:rsidRDefault="005B182A" w:rsidP="005B182A">
      <w:pPr>
        <w:numPr>
          <w:ilvl w:val="0"/>
          <w:numId w:val="49"/>
        </w:numPr>
        <w:rPr>
          <w:lang w:val="en-GB"/>
        </w:rPr>
      </w:pPr>
      <w:r w:rsidRPr="005B182A">
        <w:rPr>
          <w:b/>
          <w:bCs/>
          <w:lang w:val="en-GB"/>
        </w:rPr>
        <w:t>Spell Selection:</w:t>
      </w:r>
      <w:r w:rsidRPr="005B182A">
        <w:rPr>
          <w:lang w:val="en-GB"/>
        </w:rPr>
        <w:t xml:space="preserve"> Four rows are provided to enter spell lists based on their frequency (e.g., "At will," "3/day each," "1/day each").</w:t>
      </w:r>
    </w:p>
    <w:p w14:paraId="5BD6F209" w14:textId="77777777" w:rsidR="005B182A" w:rsidRPr="005B182A" w:rsidRDefault="005B182A" w:rsidP="005B182A">
      <w:pPr>
        <w:ind w:left="720"/>
        <w:rPr>
          <w:b/>
          <w:bCs/>
          <w:lang w:val="en-GB"/>
        </w:rPr>
      </w:pPr>
      <w:r w:rsidRPr="005B182A">
        <w:rPr>
          <w:b/>
          <w:bCs/>
          <w:lang w:val="en-GB"/>
        </w:rPr>
        <w:t>Spellcasting</w:t>
      </w:r>
    </w:p>
    <w:p w14:paraId="60101CA8" w14:textId="77777777" w:rsidR="005B182A" w:rsidRPr="005B182A" w:rsidRDefault="005B182A" w:rsidP="005B182A">
      <w:pPr>
        <w:ind w:left="720"/>
        <w:rPr>
          <w:lang w:val="en-GB"/>
        </w:rPr>
      </w:pPr>
      <w:r w:rsidRPr="005B182A">
        <w:rPr>
          <w:lang w:val="en-GB"/>
        </w:rPr>
        <w:t>This section is for class-based spellcasting with spell slots.</w:t>
      </w:r>
    </w:p>
    <w:p w14:paraId="65284D9E" w14:textId="77777777" w:rsidR="005B182A" w:rsidRPr="005B182A" w:rsidRDefault="005B182A" w:rsidP="005B182A">
      <w:pPr>
        <w:numPr>
          <w:ilvl w:val="0"/>
          <w:numId w:val="50"/>
        </w:numPr>
        <w:rPr>
          <w:lang w:val="en-GB"/>
        </w:rPr>
      </w:pPr>
      <w:r w:rsidRPr="005B182A">
        <w:rPr>
          <w:lang w:val="en-GB"/>
        </w:rPr>
        <w:t xml:space="preserve">Check </w:t>
      </w:r>
      <w:r w:rsidRPr="005B182A">
        <w:rPr>
          <w:b/>
          <w:bCs/>
          <w:lang w:val="en-GB"/>
        </w:rPr>
        <w:t>"Include Spellcasting section"</w:t>
      </w:r>
      <w:r w:rsidRPr="005B182A">
        <w:rPr>
          <w:lang w:val="en-GB"/>
        </w:rPr>
        <w:t xml:space="preserve"> to enable it.</w:t>
      </w:r>
    </w:p>
    <w:p w14:paraId="56369883" w14:textId="77777777" w:rsidR="005B182A" w:rsidRPr="005B182A" w:rsidRDefault="005B182A" w:rsidP="005B182A">
      <w:pPr>
        <w:numPr>
          <w:ilvl w:val="0"/>
          <w:numId w:val="50"/>
        </w:numPr>
        <w:rPr>
          <w:lang w:val="en-GB"/>
        </w:rPr>
      </w:pPr>
      <w:r w:rsidRPr="005B182A">
        <w:rPr>
          <w:b/>
          <w:bCs/>
          <w:lang w:val="en-GB"/>
        </w:rPr>
        <w:t>Placement:</w:t>
      </w:r>
      <w:r w:rsidRPr="005B182A">
        <w:rPr>
          <w:lang w:val="en-GB"/>
        </w:rPr>
        <w:t xml:space="preserve"> You must choose where this block appears on the stat block:</w:t>
      </w:r>
    </w:p>
    <w:p w14:paraId="0785CBEF" w14:textId="77777777" w:rsidR="005B182A" w:rsidRPr="005B182A" w:rsidRDefault="005B182A" w:rsidP="005B182A">
      <w:pPr>
        <w:numPr>
          <w:ilvl w:val="1"/>
          <w:numId w:val="50"/>
        </w:numPr>
        <w:rPr>
          <w:lang w:val="en-GB"/>
        </w:rPr>
      </w:pPr>
      <w:r w:rsidRPr="005B182A">
        <w:rPr>
          <w:b/>
          <w:bCs/>
          <w:lang w:val="en-GB"/>
        </w:rPr>
        <w:t>Use in Traits (Default):</w:t>
      </w:r>
      <w:r w:rsidRPr="005B182A">
        <w:rPr>
          <w:lang w:val="en-GB"/>
        </w:rPr>
        <w:t xml:space="preserve"> The spellcasting block will appear as a regular trait.</w:t>
      </w:r>
    </w:p>
    <w:p w14:paraId="32ED4A58" w14:textId="77777777" w:rsidR="005B182A" w:rsidRPr="005B182A" w:rsidRDefault="005B182A" w:rsidP="005B182A">
      <w:pPr>
        <w:numPr>
          <w:ilvl w:val="1"/>
          <w:numId w:val="50"/>
        </w:numPr>
        <w:rPr>
          <w:lang w:val="en-GB"/>
        </w:rPr>
      </w:pPr>
      <w:r w:rsidRPr="005B182A">
        <w:rPr>
          <w:b/>
          <w:bCs/>
          <w:lang w:val="en-GB"/>
        </w:rPr>
        <w:t>Use in Actions:</w:t>
      </w:r>
      <w:r w:rsidRPr="005B182A">
        <w:rPr>
          <w:lang w:val="en-GB"/>
        </w:rPr>
        <w:t xml:space="preserve"> The spellcasting block will be listed as an Action.</w:t>
      </w:r>
    </w:p>
    <w:p w14:paraId="5449E67D" w14:textId="77777777" w:rsidR="005B182A" w:rsidRPr="005B182A" w:rsidRDefault="005B182A" w:rsidP="005B182A">
      <w:pPr>
        <w:numPr>
          <w:ilvl w:val="0"/>
          <w:numId w:val="50"/>
        </w:numPr>
        <w:rPr>
          <w:lang w:val="en-GB"/>
        </w:rPr>
      </w:pPr>
      <w:r w:rsidRPr="005B182A">
        <w:rPr>
          <w:b/>
          <w:bCs/>
          <w:lang w:val="en-GB"/>
        </w:rPr>
        <w:t>Trait-based Caster Information (If "Use in Traits" is selected):</w:t>
      </w:r>
    </w:p>
    <w:p w14:paraId="321C1F0E" w14:textId="77777777" w:rsidR="005B182A" w:rsidRPr="005B182A" w:rsidRDefault="005B182A" w:rsidP="005B182A">
      <w:pPr>
        <w:numPr>
          <w:ilvl w:val="1"/>
          <w:numId w:val="50"/>
        </w:numPr>
        <w:rPr>
          <w:lang w:val="en-GB"/>
        </w:rPr>
      </w:pPr>
      <w:r w:rsidRPr="005B182A">
        <w:rPr>
          <w:lang w:val="en-GB"/>
        </w:rPr>
        <w:t xml:space="preserve">This section allows you to set the </w:t>
      </w:r>
      <w:r w:rsidRPr="005B182A">
        <w:rPr>
          <w:b/>
          <w:bCs/>
          <w:lang w:val="en-GB"/>
        </w:rPr>
        <w:t>Caster Level</w:t>
      </w:r>
      <w:r w:rsidRPr="005B182A">
        <w:rPr>
          <w:lang w:val="en-GB"/>
        </w:rPr>
        <w:t xml:space="preserve">, </w:t>
      </w:r>
      <w:r w:rsidRPr="005B182A">
        <w:rPr>
          <w:b/>
          <w:bCs/>
          <w:lang w:val="en-GB"/>
        </w:rPr>
        <w:t>Spellcasting Ability</w:t>
      </w:r>
      <w:r w:rsidRPr="005B182A">
        <w:rPr>
          <w:lang w:val="en-GB"/>
        </w:rPr>
        <w:t xml:space="preserve">, </w:t>
      </w:r>
      <w:r w:rsidRPr="005B182A">
        <w:rPr>
          <w:b/>
          <w:bCs/>
          <w:lang w:val="en-GB"/>
        </w:rPr>
        <w:t>Spell Save DC</w:t>
      </w:r>
      <w:r w:rsidRPr="005B182A">
        <w:rPr>
          <w:lang w:val="en-GB"/>
        </w:rPr>
        <w:t xml:space="preserve">, </w:t>
      </w:r>
      <w:r w:rsidRPr="005B182A">
        <w:rPr>
          <w:b/>
          <w:bCs/>
          <w:lang w:val="en-GB"/>
        </w:rPr>
        <w:t>Spell Hit Bonus</w:t>
      </w:r>
      <w:r w:rsidRPr="005B182A">
        <w:rPr>
          <w:lang w:val="en-GB"/>
        </w:rPr>
        <w:t xml:space="preserve">, and optional </w:t>
      </w:r>
      <w:r w:rsidRPr="005B182A">
        <w:rPr>
          <w:b/>
          <w:bCs/>
          <w:lang w:val="en-GB"/>
        </w:rPr>
        <w:t>Spell Class</w:t>
      </w:r>
      <w:r w:rsidRPr="005B182A">
        <w:rPr>
          <w:lang w:val="en-GB"/>
        </w:rPr>
        <w:t xml:space="preserve"> (like "Wizard" or "Cleric").</w:t>
      </w:r>
    </w:p>
    <w:p w14:paraId="7BE02729" w14:textId="77777777" w:rsidR="005B182A" w:rsidRPr="005B182A" w:rsidRDefault="005B182A" w:rsidP="005B182A">
      <w:pPr>
        <w:numPr>
          <w:ilvl w:val="1"/>
          <w:numId w:val="50"/>
        </w:numPr>
        <w:rPr>
          <w:lang w:val="en-GB"/>
        </w:rPr>
      </w:pPr>
      <w:r w:rsidRPr="005B182A">
        <w:rPr>
          <w:lang w:val="en-GB"/>
        </w:rPr>
        <w:t xml:space="preserve">The DC and Hit Bonus are </w:t>
      </w:r>
      <w:proofErr w:type="gramStart"/>
      <w:r w:rsidRPr="005B182A">
        <w:rPr>
          <w:lang w:val="en-GB"/>
        </w:rPr>
        <w:t>auto-calculated</w:t>
      </w:r>
      <w:proofErr w:type="gramEnd"/>
      <w:r w:rsidRPr="005B182A">
        <w:rPr>
          <w:lang w:val="en-GB"/>
        </w:rPr>
        <w:t xml:space="preserve"> but can be overridden.</w:t>
      </w:r>
    </w:p>
    <w:p w14:paraId="614B503F" w14:textId="77777777" w:rsidR="005B182A" w:rsidRPr="005B182A" w:rsidRDefault="005B182A" w:rsidP="005B182A">
      <w:pPr>
        <w:numPr>
          <w:ilvl w:val="1"/>
          <w:numId w:val="50"/>
        </w:numPr>
        <w:rPr>
          <w:lang w:val="en-GB"/>
        </w:rPr>
      </w:pPr>
      <w:r w:rsidRPr="005B182A">
        <w:rPr>
          <w:lang w:val="en-GB"/>
        </w:rPr>
        <w:t xml:space="preserve">You can also add custom </w:t>
      </w:r>
      <w:proofErr w:type="spellStart"/>
      <w:r w:rsidRPr="005B182A">
        <w:rPr>
          <w:b/>
          <w:bCs/>
          <w:lang w:val="en-GB"/>
        </w:rPr>
        <w:t>Flavor</w:t>
      </w:r>
      <w:proofErr w:type="spellEnd"/>
      <w:r w:rsidRPr="005B182A">
        <w:rPr>
          <w:b/>
          <w:bCs/>
          <w:lang w:val="en-GB"/>
        </w:rPr>
        <w:t xml:space="preserve"> Text</w:t>
      </w:r>
      <w:r w:rsidRPr="005B182A">
        <w:rPr>
          <w:lang w:val="en-GB"/>
        </w:rPr>
        <w:t xml:space="preserve"> to override the default intro line (e.g., "The acolyte is a 1st-level spellcaster...").</w:t>
      </w:r>
    </w:p>
    <w:p w14:paraId="21526093" w14:textId="77777777" w:rsidR="005B182A" w:rsidRPr="005B182A" w:rsidRDefault="005B182A" w:rsidP="005B182A">
      <w:pPr>
        <w:numPr>
          <w:ilvl w:val="0"/>
          <w:numId w:val="50"/>
        </w:numPr>
        <w:rPr>
          <w:lang w:val="en-GB"/>
        </w:rPr>
      </w:pPr>
      <w:r w:rsidRPr="005B182A">
        <w:rPr>
          <w:b/>
          <w:bCs/>
          <w:lang w:val="en-GB"/>
        </w:rPr>
        <w:t>Trait-based Spell Selection (If "Use in Traits" is selected):</w:t>
      </w:r>
    </w:p>
    <w:p w14:paraId="704F9927" w14:textId="77777777" w:rsidR="005B182A" w:rsidRPr="005B182A" w:rsidRDefault="005B182A" w:rsidP="005B182A">
      <w:pPr>
        <w:numPr>
          <w:ilvl w:val="1"/>
          <w:numId w:val="50"/>
        </w:numPr>
        <w:rPr>
          <w:lang w:val="en-GB"/>
        </w:rPr>
      </w:pPr>
      <w:r w:rsidRPr="005B182A">
        <w:rPr>
          <w:lang w:val="en-GB"/>
        </w:rPr>
        <w:t xml:space="preserve">This section provides fields for </w:t>
      </w:r>
      <w:r w:rsidRPr="005B182A">
        <w:rPr>
          <w:b/>
          <w:bCs/>
          <w:lang w:val="en-GB"/>
        </w:rPr>
        <w:t>Cantrips</w:t>
      </w:r>
      <w:r w:rsidRPr="005B182A">
        <w:rPr>
          <w:lang w:val="en-GB"/>
        </w:rPr>
        <w:t xml:space="preserve"> and all 9 spell levels.</w:t>
      </w:r>
    </w:p>
    <w:p w14:paraId="38B35E63" w14:textId="77777777" w:rsidR="005B182A" w:rsidRPr="005B182A" w:rsidRDefault="005B182A" w:rsidP="005B182A">
      <w:pPr>
        <w:numPr>
          <w:ilvl w:val="1"/>
          <w:numId w:val="50"/>
        </w:numPr>
        <w:rPr>
          <w:lang w:val="en-GB"/>
        </w:rPr>
      </w:pPr>
      <w:r w:rsidRPr="005B182A">
        <w:rPr>
          <w:lang w:val="en-GB"/>
        </w:rPr>
        <w:t xml:space="preserve">For each level (1-9), you can set the number of </w:t>
      </w:r>
      <w:r w:rsidRPr="005B182A">
        <w:rPr>
          <w:b/>
          <w:bCs/>
          <w:lang w:val="en-GB"/>
        </w:rPr>
        <w:t>spell slots</w:t>
      </w:r>
      <w:r w:rsidRPr="005B182A">
        <w:rPr>
          <w:lang w:val="en-GB"/>
        </w:rPr>
        <w:t xml:space="preserve"> available.</w:t>
      </w:r>
    </w:p>
    <w:p w14:paraId="5438C11F" w14:textId="77777777" w:rsidR="005B182A" w:rsidRPr="005B182A" w:rsidRDefault="005B182A" w:rsidP="005B182A">
      <w:pPr>
        <w:numPr>
          <w:ilvl w:val="1"/>
          <w:numId w:val="50"/>
        </w:numPr>
        <w:rPr>
          <w:lang w:val="en-GB"/>
        </w:rPr>
      </w:pPr>
      <w:r w:rsidRPr="005B182A">
        <w:rPr>
          <w:lang w:val="en-GB"/>
        </w:rPr>
        <w:t xml:space="preserve">Spells should be entered as a comma-separated list. You can mark a spell as "always prepared" by adding an asterisk * (e.g., mage </w:t>
      </w:r>
      <w:proofErr w:type="spellStart"/>
      <w:r w:rsidRPr="005B182A">
        <w:rPr>
          <w:lang w:val="en-GB"/>
        </w:rPr>
        <w:t>armor</w:t>
      </w:r>
      <w:proofErr w:type="spellEnd"/>
      <w:r w:rsidRPr="005B182A">
        <w:rPr>
          <w:lang w:val="en-GB"/>
        </w:rPr>
        <w:t>*).</w:t>
      </w:r>
    </w:p>
    <w:p w14:paraId="2055B534" w14:textId="77777777" w:rsidR="005B182A" w:rsidRPr="005B182A" w:rsidRDefault="005B182A" w:rsidP="005B182A">
      <w:pPr>
        <w:numPr>
          <w:ilvl w:val="1"/>
          <w:numId w:val="50"/>
        </w:numPr>
        <w:rPr>
          <w:lang w:val="en-GB"/>
        </w:rPr>
      </w:pPr>
      <w:r w:rsidRPr="005B182A">
        <w:rPr>
          <w:lang w:val="en-GB"/>
        </w:rPr>
        <w:t xml:space="preserve">Any text you add to the </w:t>
      </w:r>
      <w:r w:rsidRPr="005B182A">
        <w:rPr>
          <w:b/>
          <w:bCs/>
          <w:lang w:val="en-GB"/>
        </w:rPr>
        <w:t>Marked Spells</w:t>
      </w:r>
      <w:r w:rsidRPr="005B182A">
        <w:rPr>
          <w:lang w:val="en-GB"/>
        </w:rPr>
        <w:t xml:space="preserve"> field will be printed at the bottom of the spell list (e.g., "* These spells are cast before combat.").</w:t>
      </w:r>
    </w:p>
    <w:p w14:paraId="131557CC" w14:textId="77777777" w:rsidR="005B182A" w:rsidRPr="005B182A" w:rsidRDefault="005B182A" w:rsidP="005B182A">
      <w:pPr>
        <w:numPr>
          <w:ilvl w:val="0"/>
          <w:numId w:val="50"/>
        </w:numPr>
        <w:rPr>
          <w:lang w:val="en-GB"/>
        </w:rPr>
      </w:pPr>
      <w:r w:rsidRPr="005B182A">
        <w:rPr>
          <w:b/>
          <w:bCs/>
          <w:lang w:val="en-GB"/>
        </w:rPr>
        <w:t>Action-based Caster Information (If "Use in Actions" is selected):</w:t>
      </w:r>
    </w:p>
    <w:p w14:paraId="34D5E0A9" w14:textId="77777777" w:rsidR="005B182A" w:rsidRPr="005B182A" w:rsidRDefault="005B182A" w:rsidP="005B182A">
      <w:pPr>
        <w:numPr>
          <w:ilvl w:val="1"/>
          <w:numId w:val="50"/>
        </w:numPr>
        <w:rPr>
          <w:lang w:val="en-GB"/>
        </w:rPr>
      </w:pPr>
      <w:r w:rsidRPr="005B182A">
        <w:rPr>
          <w:lang w:val="en-GB"/>
        </w:rPr>
        <w:t xml:space="preserve">This is a simplified version that only requires </w:t>
      </w:r>
      <w:r w:rsidRPr="005B182A">
        <w:rPr>
          <w:b/>
          <w:bCs/>
          <w:lang w:val="en-GB"/>
        </w:rPr>
        <w:t>Ability</w:t>
      </w:r>
      <w:r w:rsidRPr="005B182A">
        <w:rPr>
          <w:lang w:val="en-GB"/>
        </w:rPr>
        <w:t xml:space="preserve">, </w:t>
      </w:r>
      <w:r w:rsidRPr="005B182A">
        <w:rPr>
          <w:b/>
          <w:bCs/>
          <w:lang w:val="en-GB"/>
        </w:rPr>
        <w:t>Save DC</w:t>
      </w:r>
      <w:r w:rsidRPr="005B182A">
        <w:rPr>
          <w:lang w:val="en-GB"/>
        </w:rPr>
        <w:t xml:space="preserve">, and </w:t>
      </w:r>
      <w:r w:rsidRPr="005B182A">
        <w:rPr>
          <w:b/>
          <w:bCs/>
          <w:lang w:val="en-GB"/>
        </w:rPr>
        <w:t>Components</w:t>
      </w:r>
      <w:r w:rsidRPr="005B182A">
        <w:rPr>
          <w:lang w:val="en-GB"/>
        </w:rPr>
        <w:t>, as "Hit Bonus" and "Slots" are not typically used in this format.</w:t>
      </w:r>
    </w:p>
    <w:p w14:paraId="0C188C0A" w14:textId="77777777" w:rsidR="005B182A" w:rsidRPr="005B182A" w:rsidRDefault="005B182A" w:rsidP="005B182A">
      <w:pPr>
        <w:numPr>
          <w:ilvl w:val="1"/>
          <w:numId w:val="50"/>
        </w:numPr>
        <w:rPr>
          <w:lang w:val="en-GB"/>
        </w:rPr>
      </w:pPr>
      <w:r w:rsidRPr="005B182A">
        <w:rPr>
          <w:lang w:val="en-GB"/>
        </w:rPr>
        <w:t>The spell selection fields are identical to Innate Spellcasting (e.g., "At will," "1/day each").</w:t>
      </w:r>
    </w:p>
    <w:p w14:paraId="24C10A8A" w14:textId="77777777" w:rsidR="005B182A" w:rsidRPr="005B182A" w:rsidRDefault="005B182A" w:rsidP="005B182A">
      <w:pPr>
        <w:ind w:left="720"/>
        <w:rPr>
          <w:b/>
          <w:bCs/>
          <w:lang w:val="en-GB"/>
        </w:rPr>
      </w:pPr>
      <w:r w:rsidRPr="005B182A">
        <w:rPr>
          <w:b/>
          <w:bCs/>
          <w:lang w:val="en-GB"/>
        </w:rPr>
        <w:t>The "Actions" Card</w:t>
      </w:r>
    </w:p>
    <w:p w14:paraId="1CBE1EBC" w14:textId="77777777" w:rsidR="005B182A" w:rsidRPr="005B182A" w:rsidRDefault="005B182A" w:rsidP="005B182A">
      <w:pPr>
        <w:ind w:left="720"/>
        <w:rPr>
          <w:lang w:val="en-GB"/>
        </w:rPr>
      </w:pPr>
      <w:r w:rsidRPr="005B182A">
        <w:rPr>
          <w:lang w:val="en-GB"/>
        </w:rPr>
        <w:t xml:space="preserve">This card is the workshop for </w:t>
      </w:r>
      <w:proofErr w:type="gramStart"/>
      <w:r w:rsidRPr="005B182A">
        <w:rPr>
          <w:lang w:val="en-GB"/>
        </w:rPr>
        <w:t>all of</w:t>
      </w:r>
      <w:proofErr w:type="gramEnd"/>
      <w:r w:rsidRPr="005B182A">
        <w:rPr>
          <w:lang w:val="en-GB"/>
        </w:rPr>
        <w:t xml:space="preserve"> the NPC's abilities in combat.</w:t>
      </w:r>
    </w:p>
    <w:p w14:paraId="44ADDA87" w14:textId="77777777" w:rsidR="005B182A" w:rsidRPr="005B182A" w:rsidRDefault="005B182A" w:rsidP="005B182A">
      <w:pPr>
        <w:numPr>
          <w:ilvl w:val="0"/>
          <w:numId w:val="51"/>
        </w:numPr>
        <w:rPr>
          <w:lang w:val="en-GB"/>
        </w:rPr>
      </w:pPr>
      <w:r w:rsidRPr="005B182A">
        <w:rPr>
          <w:b/>
          <w:bCs/>
          <w:lang w:val="en-GB"/>
        </w:rPr>
        <w:t>Create or Edit an Action:</w:t>
      </w:r>
      <w:r w:rsidRPr="005B182A">
        <w:rPr>
          <w:lang w:val="en-GB"/>
        </w:rPr>
        <w:t xml:space="preserve"> This editor block is the central hub.</w:t>
      </w:r>
    </w:p>
    <w:p w14:paraId="5CA54AC7" w14:textId="77777777" w:rsidR="005B182A" w:rsidRPr="005B182A" w:rsidRDefault="005B182A" w:rsidP="005B182A">
      <w:pPr>
        <w:numPr>
          <w:ilvl w:val="1"/>
          <w:numId w:val="51"/>
        </w:numPr>
        <w:rPr>
          <w:lang w:val="en-GB"/>
        </w:rPr>
      </w:pPr>
      <w:r w:rsidRPr="005B182A">
        <w:rPr>
          <w:lang w:val="en-GB"/>
        </w:rPr>
        <w:t xml:space="preserve">Enter the action's </w:t>
      </w:r>
      <w:r w:rsidRPr="005B182A">
        <w:rPr>
          <w:b/>
          <w:bCs/>
          <w:lang w:val="en-GB"/>
        </w:rPr>
        <w:t>Name</w:t>
      </w:r>
      <w:r w:rsidRPr="005B182A">
        <w:rPr>
          <w:lang w:val="en-GB"/>
        </w:rPr>
        <w:t xml:space="preserve"> (e.g., "</w:t>
      </w:r>
      <w:proofErr w:type="spellStart"/>
      <w:r w:rsidRPr="005B182A">
        <w:rPr>
          <w:lang w:val="en-GB"/>
        </w:rPr>
        <w:t>Multiattack</w:t>
      </w:r>
      <w:proofErr w:type="spellEnd"/>
      <w:r w:rsidRPr="005B182A">
        <w:rPr>
          <w:lang w:val="en-GB"/>
        </w:rPr>
        <w:t>," "Claw," "</w:t>
      </w:r>
      <w:proofErr w:type="spellStart"/>
      <w:r w:rsidRPr="005B182A">
        <w:rPr>
          <w:lang w:val="en-GB"/>
        </w:rPr>
        <w:t>Shortsword</w:t>
      </w:r>
      <w:proofErr w:type="spellEnd"/>
      <w:r w:rsidRPr="005B182A">
        <w:rPr>
          <w:lang w:val="en-GB"/>
        </w:rPr>
        <w:t>").</w:t>
      </w:r>
    </w:p>
    <w:p w14:paraId="4C32970C" w14:textId="77777777" w:rsidR="005B182A" w:rsidRPr="005B182A" w:rsidRDefault="005B182A" w:rsidP="005B182A">
      <w:pPr>
        <w:numPr>
          <w:ilvl w:val="1"/>
          <w:numId w:val="51"/>
        </w:numPr>
        <w:rPr>
          <w:lang w:val="en-GB"/>
        </w:rPr>
      </w:pPr>
      <w:r w:rsidRPr="005B182A">
        <w:rPr>
          <w:lang w:val="en-GB"/>
        </w:rPr>
        <w:t xml:space="preserve">Enter the full rules text in the </w:t>
      </w:r>
      <w:r w:rsidRPr="005B182A">
        <w:rPr>
          <w:b/>
          <w:bCs/>
          <w:lang w:val="en-GB"/>
        </w:rPr>
        <w:t>Description</w:t>
      </w:r>
      <w:r w:rsidRPr="005B182A">
        <w:rPr>
          <w:lang w:val="en-GB"/>
        </w:rPr>
        <w:t xml:space="preserve"> field.</w:t>
      </w:r>
    </w:p>
    <w:p w14:paraId="4BD990A2" w14:textId="77777777" w:rsidR="005B182A" w:rsidRPr="005B182A" w:rsidRDefault="005B182A" w:rsidP="005B182A">
      <w:pPr>
        <w:numPr>
          <w:ilvl w:val="1"/>
          <w:numId w:val="51"/>
        </w:numPr>
        <w:rPr>
          <w:lang w:val="en-GB"/>
        </w:rPr>
      </w:pPr>
      <w:r w:rsidRPr="005B182A">
        <w:rPr>
          <w:lang w:val="en-GB"/>
        </w:rPr>
        <w:lastRenderedPageBreak/>
        <w:t>Click one of the five buttons below (</w:t>
      </w:r>
      <w:r w:rsidRPr="005B182A">
        <w:rPr>
          <w:b/>
          <w:bCs/>
          <w:lang w:val="en-GB"/>
        </w:rPr>
        <w:t>Action</w:t>
      </w:r>
      <w:r w:rsidRPr="005B182A">
        <w:rPr>
          <w:lang w:val="en-GB"/>
        </w:rPr>
        <w:t xml:space="preserve">, </w:t>
      </w:r>
      <w:r w:rsidRPr="005B182A">
        <w:rPr>
          <w:b/>
          <w:bCs/>
          <w:lang w:val="en-GB"/>
        </w:rPr>
        <w:t>Bonus Action</w:t>
      </w:r>
      <w:r w:rsidRPr="005B182A">
        <w:rPr>
          <w:lang w:val="en-GB"/>
        </w:rPr>
        <w:t xml:space="preserve">, </w:t>
      </w:r>
      <w:r w:rsidRPr="005B182A">
        <w:rPr>
          <w:b/>
          <w:bCs/>
          <w:lang w:val="en-GB"/>
        </w:rPr>
        <w:t>Reaction</w:t>
      </w:r>
      <w:r w:rsidRPr="005B182A">
        <w:rPr>
          <w:lang w:val="en-GB"/>
        </w:rPr>
        <w:t xml:space="preserve">, </w:t>
      </w:r>
      <w:r w:rsidRPr="005B182A">
        <w:rPr>
          <w:b/>
          <w:bCs/>
          <w:lang w:val="en-GB"/>
        </w:rPr>
        <w:t>Legendary</w:t>
      </w:r>
      <w:r w:rsidRPr="005B182A">
        <w:rPr>
          <w:lang w:val="en-GB"/>
        </w:rPr>
        <w:t xml:space="preserve">, </w:t>
      </w:r>
      <w:r w:rsidRPr="005B182A">
        <w:rPr>
          <w:b/>
          <w:bCs/>
          <w:lang w:val="en-GB"/>
        </w:rPr>
        <w:t>Lair</w:t>
      </w:r>
      <w:r w:rsidRPr="005B182A">
        <w:rPr>
          <w:lang w:val="en-GB"/>
        </w:rPr>
        <w:t>) to add your entry to the corresponding list.</w:t>
      </w:r>
    </w:p>
    <w:p w14:paraId="748E788E" w14:textId="77777777" w:rsidR="005B182A" w:rsidRPr="005B182A" w:rsidRDefault="005B182A" w:rsidP="005B182A">
      <w:pPr>
        <w:numPr>
          <w:ilvl w:val="0"/>
          <w:numId w:val="51"/>
        </w:numPr>
        <w:rPr>
          <w:lang w:val="en-GB"/>
        </w:rPr>
      </w:pPr>
      <w:r w:rsidRPr="005B182A">
        <w:rPr>
          <w:b/>
          <w:bCs/>
          <w:lang w:val="en-GB"/>
        </w:rPr>
        <w:t>Editing an Action:</w:t>
      </w:r>
      <w:r w:rsidRPr="005B182A">
        <w:rPr>
          <w:lang w:val="en-GB"/>
        </w:rPr>
        <w:t xml:space="preserve"> To edit an existing action, simply click its entry in one of the lists below the editor. The action's name and description will be loaded back into the editor fields. When you are done, click the correct category button again (e.g., "Action") to save your changes.</w:t>
      </w:r>
    </w:p>
    <w:p w14:paraId="18B3DA65" w14:textId="77777777" w:rsidR="005B182A" w:rsidRPr="005B182A" w:rsidRDefault="005B182A" w:rsidP="005B182A">
      <w:pPr>
        <w:numPr>
          <w:ilvl w:val="0"/>
          <w:numId w:val="51"/>
        </w:numPr>
        <w:rPr>
          <w:lang w:val="en-GB"/>
        </w:rPr>
      </w:pPr>
      <w:r w:rsidRPr="005B182A">
        <w:rPr>
          <w:b/>
          <w:bCs/>
          <w:lang w:val="en-GB"/>
        </w:rPr>
        <w:t>The Attack Helper:</w:t>
      </w:r>
      <w:r w:rsidRPr="005B182A">
        <w:rPr>
          <w:lang w:val="en-GB"/>
        </w:rPr>
        <w:t xml:space="preserve"> Double-clicking the </w:t>
      </w:r>
      <w:r w:rsidRPr="005B182A">
        <w:rPr>
          <w:b/>
          <w:bCs/>
          <w:lang w:val="en-GB"/>
        </w:rPr>
        <w:t>Description</w:t>
      </w:r>
      <w:r w:rsidRPr="005B182A">
        <w:rPr>
          <w:lang w:val="en-GB"/>
        </w:rPr>
        <w:t xml:space="preserve"> field opens the </w:t>
      </w:r>
      <w:r w:rsidRPr="005B182A">
        <w:rPr>
          <w:b/>
          <w:bCs/>
          <w:lang w:val="en-GB"/>
        </w:rPr>
        <w:t>Attack Helper</w:t>
      </w:r>
      <w:r w:rsidRPr="005B182A">
        <w:rPr>
          <w:lang w:val="en-GB"/>
        </w:rPr>
        <w:t xml:space="preserve"> modal.</w:t>
      </w:r>
    </w:p>
    <w:p w14:paraId="46CE2371" w14:textId="77777777" w:rsidR="005B182A" w:rsidRPr="005B182A" w:rsidRDefault="005B182A" w:rsidP="005B182A">
      <w:pPr>
        <w:numPr>
          <w:ilvl w:val="1"/>
          <w:numId w:val="52"/>
        </w:numPr>
        <w:rPr>
          <w:lang w:val="en-GB"/>
        </w:rPr>
      </w:pPr>
      <w:r w:rsidRPr="005B182A">
        <w:rPr>
          <w:lang w:val="en-GB"/>
        </w:rPr>
        <w:t>This tool helps you build perfectly formatted attack strings.</w:t>
      </w:r>
    </w:p>
    <w:p w14:paraId="6D327C37" w14:textId="77777777" w:rsidR="005B182A" w:rsidRPr="005B182A" w:rsidRDefault="005B182A" w:rsidP="005B182A">
      <w:pPr>
        <w:numPr>
          <w:ilvl w:val="1"/>
          <w:numId w:val="52"/>
        </w:numPr>
        <w:rPr>
          <w:lang w:val="en-GB"/>
        </w:rPr>
      </w:pPr>
      <w:r w:rsidRPr="005B182A">
        <w:rPr>
          <w:lang w:val="en-GB"/>
        </w:rPr>
        <w:t xml:space="preserve">You can set the </w:t>
      </w:r>
      <w:r w:rsidRPr="005B182A">
        <w:rPr>
          <w:b/>
          <w:bCs/>
          <w:lang w:val="en-GB"/>
        </w:rPr>
        <w:t>Attack Type</w:t>
      </w:r>
      <w:r w:rsidRPr="005B182A">
        <w:rPr>
          <w:lang w:val="en-GB"/>
        </w:rPr>
        <w:t xml:space="preserve">, </w:t>
      </w:r>
      <w:r w:rsidRPr="005B182A">
        <w:rPr>
          <w:b/>
          <w:bCs/>
          <w:lang w:val="en-GB"/>
        </w:rPr>
        <w:t>To Hit Bonus</w:t>
      </w:r>
      <w:r w:rsidRPr="005B182A">
        <w:rPr>
          <w:lang w:val="en-GB"/>
        </w:rPr>
        <w:t xml:space="preserve">, </w:t>
      </w:r>
      <w:r w:rsidRPr="005B182A">
        <w:rPr>
          <w:b/>
          <w:bCs/>
          <w:lang w:val="en-GB"/>
        </w:rPr>
        <w:t>Reach/Range</w:t>
      </w:r>
      <w:r w:rsidRPr="005B182A">
        <w:rPr>
          <w:lang w:val="en-GB"/>
        </w:rPr>
        <w:t xml:space="preserve">, and </w:t>
      </w:r>
      <w:r w:rsidRPr="005B182A">
        <w:rPr>
          <w:b/>
          <w:bCs/>
          <w:lang w:val="en-GB"/>
        </w:rPr>
        <w:t>Target</w:t>
      </w:r>
      <w:r w:rsidRPr="005B182A">
        <w:rPr>
          <w:lang w:val="en-GB"/>
        </w:rPr>
        <w:t>.</w:t>
      </w:r>
    </w:p>
    <w:p w14:paraId="44D445D6" w14:textId="77777777" w:rsidR="005B182A" w:rsidRPr="005B182A" w:rsidRDefault="005B182A" w:rsidP="005B182A">
      <w:pPr>
        <w:numPr>
          <w:ilvl w:val="1"/>
          <w:numId w:val="52"/>
        </w:numPr>
        <w:rPr>
          <w:lang w:val="en-GB"/>
        </w:rPr>
      </w:pPr>
      <w:r w:rsidRPr="005B182A">
        <w:rPr>
          <w:lang w:val="en-GB"/>
        </w:rPr>
        <w:t xml:space="preserve">In the </w:t>
      </w:r>
      <w:r w:rsidRPr="005B182A">
        <w:rPr>
          <w:b/>
          <w:bCs/>
          <w:lang w:val="en-GB"/>
        </w:rPr>
        <w:t>Primary Damage</w:t>
      </w:r>
      <w:r w:rsidRPr="005B182A">
        <w:rPr>
          <w:lang w:val="en-GB"/>
        </w:rPr>
        <w:t xml:space="preserve"> section, you can enter a dice expression (e.g., 2d6 + 3) or click the dice icons to build it.</w:t>
      </w:r>
    </w:p>
    <w:p w14:paraId="1E880653" w14:textId="77777777" w:rsidR="005B182A" w:rsidRPr="005B182A" w:rsidRDefault="005B182A" w:rsidP="005B182A">
      <w:pPr>
        <w:numPr>
          <w:ilvl w:val="1"/>
          <w:numId w:val="52"/>
        </w:numPr>
        <w:rPr>
          <w:lang w:val="en-GB"/>
        </w:rPr>
      </w:pPr>
      <w:r w:rsidRPr="005B182A">
        <w:rPr>
          <w:lang w:val="en-GB"/>
        </w:rPr>
        <w:t xml:space="preserve">Click </w:t>
      </w:r>
      <w:r w:rsidRPr="005B182A">
        <w:rPr>
          <w:b/>
          <w:bCs/>
          <w:lang w:val="en-GB"/>
        </w:rPr>
        <w:t>"+ Add Damage Type"</w:t>
      </w:r>
      <w:r w:rsidRPr="005B182A">
        <w:rPr>
          <w:lang w:val="en-GB"/>
        </w:rPr>
        <w:t xml:space="preserve"> to add secondary damage, like poison or fire.</w:t>
      </w:r>
    </w:p>
    <w:p w14:paraId="636760FD" w14:textId="77777777" w:rsidR="005B182A" w:rsidRPr="005B182A" w:rsidRDefault="005B182A" w:rsidP="005B182A">
      <w:pPr>
        <w:numPr>
          <w:ilvl w:val="1"/>
          <w:numId w:val="52"/>
        </w:numPr>
        <w:rPr>
          <w:lang w:val="en-GB"/>
        </w:rPr>
      </w:pPr>
      <w:r w:rsidRPr="005B182A">
        <w:rPr>
          <w:lang w:val="en-GB"/>
        </w:rPr>
        <w:t xml:space="preserve">When finished, click </w:t>
      </w:r>
      <w:r w:rsidRPr="005B182A">
        <w:rPr>
          <w:b/>
          <w:bCs/>
          <w:lang w:val="en-GB"/>
        </w:rPr>
        <w:t>"Generate &amp; Insert"</w:t>
      </w:r>
      <w:r w:rsidRPr="005B182A">
        <w:rPr>
          <w:lang w:val="en-GB"/>
        </w:rPr>
        <w:t xml:space="preserve">. The tool calculates the average damage and inserts the complete, formatted attack string (e.g., </w:t>
      </w:r>
      <w:r w:rsidRPr="005B182A">
        <w:rPr>
          <w:i/>
          <w:iCs/>
          <w:lang w:val="en-GB"/>
        </w:rPr>
        <w:t>Melee Weapon Attack: +5 to hit, reach 5 ft., one target. Hit: 7 (1d8 + 3) slashing damage.</w:t>
      </w:r>
      <w:r w:rsidRPr="005B182A">
        <w:rPr>
          <w:lang w:val="en-GB"/>
        </w:rPr>
        <w:t>) into the description field.</w:t>
      </w:r>
    </w:p>
    <w:p w14:paraId="1000A4A7" w14:textId="77777777" w:rsidR="005B182A" w:rsidRDefault="005B182A" w:rsidP="005B182A">
      <w:pPr>
        <w:numPr>
          <w:ilvl w:val="0"/>
          <w:numId w:val="51"/>
        </w:numPr>
        <w:rPr>
          <w:lang w:val="en-GB"/>
        </w:rPr>
      </w:pPr>
      <w:r w:rsidRPr="005B182A">
        <w:rPr>
          <w:b/>
          <w:bCs/>
          <w:lang w:val="en-GB"/>
        </w:rPr>
        <w:t>Legendary &amp; Lair Actions:</w:t>
      </w:r>
      <w:r w:rsidRPr="005B182A">
        <w:rPr>
          <w:lang w:val="en-GB"/>
        </w:rPr>
        <w:t xml:space="preserve"> These sections also include boilerplate text (the standard rules text for how these actions are used). You can double-click this text to open an editor and customize it for your NPC.</w:t>
      </w:r>
    </w:p>
    <w:p w14:paraId="363D5406" w14:textId="77777777" w:rsidR="005B182A" w:rsidRPr="005B182A" w:rsidRDefault="005B182A" w:rsidP="005B182A">
      <w:pPr>
        <w:ind w:left="720"/>
        <w:rPr>
          <w:lang w:val="en-GB"/>
        </w:rPr>
      </w:pPr>
    </w:p>
    <w:p w14:paraId="03B94CE0" w14:textId="77777777" w:rsidR="005B182A" w:rsidRPr="005B182A" w:rsidRDefault="005B182A" w:rsidP="005B182A">
      <w:pPr>
        <w:ind w:left="720"/>
        <w:rPr>
          <w:b/>
          <w:bCs/>
          <w:lang w:val="en-GB"/>
        </w:rPr>
      </w:pPr>
      <w:r w:rsidRPr="005B182A">
        <w:rPr>
          <w:b/>
          <w:bCs/>
          <w:lang w:val="en-GB"/>
        </w:rPr>
        <w:t>The "Description" Card</w:t>
      </w:r>
    </w:p>
    <w:p w14:paraId="76C6D54F" w14:textId="77777777" w:rsidR="005B182A" w:rsidRPr="005B182A" w:rsidRDefault="005B182A" w:rsidP="005B182A">
      <w:pPr>
        <w:ind w:left="720"/>
        <w:rPr>
          <w:lang w:val="en-GB"/>
        </w:rPr>
      </w:pPr>
      <w:r w:rsidRPr="005B182A">
        <w:rPr>
          <w:lang w:val="en-GB"/>
        </w:rPr>
        <w:t>This card contains a rich text editor (Trix) for the NPC's descriptive or lore text.</w:t>
      </w:r>
    </w:p>
    <w:p w14:paraId="44F230C9" w14:textId="77777777" w:rsidR="005B182A" w:rsidRPr="005B182A" w:rsidRDefault="005B182A" w:rsidP="005B182A">
      <w:pPr>
        <w:numPr>
          <w:ilvl w:val="0"/>
          <w:numId w:val="53"/>
        </w:numPr>
        <w:rPr>
          <w:lang w:val="en-GB"/>
        </w:rPr>
      </w:pPr>
      <w:r w:rsidRPr="005B182A">
        <w:rPr>
          <w:lang w:val="en-GB"/>
        </w:rPr>
        <w:t xml:space="preserve">You can use the toolbar buttons to apply </w:t>
      </w:r>
      <w:r w:rsidRPr="005B182A">
        <w:rPr>
          <w:b/>
          <w:bCs/>
          <w:lang w:val="en-GB"/>
        </w:rPr>
        <w:t>Bold</w:t>
      </w:r>
      <w:r w:rsidRPr="005B182A">
        <w:rPr>
          <w:lang w:val="en-GB"/>
        </w:rPr>
        <w:t xml:space="preserve">, </w:t>
      </w:r>
      <w:r w:rsidRPr="005B182A">
        <w:rPr>
          <w:i/>
          <w:iCs/>
          <w:lang w:val="en-GB"/>
        </w:rPr>
        <w:t>Italics</w:t>
      </w:r>
      <w:r w:rsidRPr="005B182A">
        <w:rPr>
          <w:lang w:val="en-GB"/>
        </w:rPr>
        <w:t xml:space="preserve">, </w:t>
      </w:r>
      <w:r w:rsidRPr="005B182A">
        <w:rPr>
          <w:b/>
          <w:bCs/>
          <w:lang w:val="en-GB"/>
        </w:rPr>
        <w:t>Headings</w:t>
      </w:r>
      <w:r w:rsidRPr="005B182A">
        <w:rPr>
          <w:lang w:val="en-GB"/>
        </w:rPr>
        <w:t xml:space="preserve">, and </w:t>
      </w:r>
      <w:r w:rsidRPr="005B182A">
        <w:rPr>
          <w:b/>
          <w:bCs/>
          <w:lang w:val="en-GB"/>
        </w:rPr>
        <w:t>Blockquotes</w:t>
      </w:r>
      <w:r w:rsidRPr="005B182A">
        <w:rPr>
          <w:lang w:val="en-GB"/>
        </w:rPr>
        <w:t>.</w:t>
      </w:r>
    </w:p>
    <w:p w14:paraId="1A4656E1" w14:textId="77777777" w:rsidR="005B182A" w:rsidRPr="005B182A" w:rsidRDefault="005B182A" w:rsidP="005B182A">
      <w:pPr>
        <w:numPr>
          <w:ilvl w:val="0"/>
          <w:numId w:val="53"/>
        </w:numPr>
        <w:rPr>
          <w:lang w:val="en-GB"/>
        </w:rPr>
      </w:pPr>
      <w:r w:rsidRPr="005B182A">
        <w:rPr>
          <w:lang w:val="en-GB"/>
        </w:rPr>
        <w:t xml:space="preserve">The </w:t>
      </w:r>
      <w:r w:rsidRPr="005B182A">
        <w:rPr>
          <w:b/>
          <w:bCs/>
          <w:lang w:val="en-GB"/>
        </w:rPr>
        <w:t>"Manage Clipboard Text"</w:t>
      </w:r>
      <w:r w:rsidRPr="005B182A">
        <w:rPr>
          <w:lang w:val="en-GB"/>
        </w:rPr>
        <w:t xml:space="preserve"> button opens a tool to help you clean and paste text from other sources.</w:t>
      </w:r>
    </w:p>
    <w:p w14:paraId="4D68BEA2" w14:textId="157911F1" w:rsidR="005B182A" w:rsidRDefault="005B182A">
      <w:pPr>
        <w:rPr>
          <w:lang w:val="en-GB"/>
        </w:rPr>
      </w:pPr>
      <w:r>
        <w:rPr>
          <w:lang w:val="en-GB"/>
        </w:rPr>
        <w:br w:type="page"/>
      </w:r>
    </w:p>
    <w:p w14:paraId="7E35E5CA" w14:textId="77777777" w:rsidR="005B182A" w:rsidRPr="005B182A" w:rsidRDefault="005B182A" w:rsidP="005B182A">
      <w:pPr>
        <w:ind w:left="720"/>
        <w:rPr>
          <w:b/>
          <w:bCs/>
          <w:lang w:val="en-GB"/>
        </w:rPr>
      </w:pPr>
      <w:r w:rsidRPr="005B182A">
        <w:rPr>
          <w:b/>
          <w:bCs/>
          <w:lang w:val="en-GB"/>
        </w:rPr>
        <w:lastRenderedPageBreak/>
        <w:t>Section 7: Advanced Tools</w:t>
      </w:r>
    </w:p>
    <w:p w14:paraId="74BD6C9E" w14:textId="77777777" w:rsidR="005B182A" w:rsidRPr="005B182A" w:rsidRDefault="005B182A" w:rsidP="005B182A">
      <w:pPr>
        <w:ind w:left="720"/>
        <w:rPr>
          <w:lang w:val="en-GB"/>
        </w:rPr>
      </w:pPr>
      <w:r w:rsidRPr="005B182A">
        <w:rPr>
          <w:lang w:val="en-GB"/>
        </w:rPr>
        <w:t>NPC Engineer includes several specialized tools to speed up your workflow, particularly when dealing with text from other sources or complex calculations.</w:t>
      </w:r>
    </w:p>
    <w:p w14:paraId="21FCDB84" w14:textId="77777777" w:rsidR="005B182A" w:rsidRPr="005B182A" w:rsidRDefault="005B182A" w:rsidP="005B182A">
      <w:pPr>
        <w:ind w:left="720"/>
        <w:rPr>
          <w:b/>
          <w:bCs/>
          <w:lang w:val="en-GB"/>
        </w:rPr>
      </w:pPr>
      <w:r w:rsidRPr="005B182A">
        <w:rPr>
          <w:b/>
          <w:bCs/>
          <w:lang w:val="en-GB"/>
        </w:rPr>
        <w:t>Import NPC from Text</w:t>
      </w:r>
    </w:p>
    <w:p w14:paraId="7C7E2301" w14:textId="77777777" w:rsidR="005B182A" w:rsidRPr="005B182A" w:rsidRDefault="005B182A" w:rsidP="005B182A">
      <w:pPr>
        <w:ind w:left="720"/>
        <w:rPr>
          <w:lang w:val="en-GB"/>
        </w:rPr>
      </w:pPr>
      <w:r w:rsidRPr="005B182A">
        <w:rPr>
          <w:lang w:val="en-GB"/>
        </w:rPr>
        <w:t>This is one of the app's most powerful features. It allows you to paste a raw stat block copied from another source (like a PDF or website) and have the app attempt to parse it automatically into a new NPC.</w:t>
      </w:r>
    </w:p>
    <w:p w14:paraId="0E11C538" w14:textId="77777777" w:rsidR="005B182A" w:rsidRPr="005B182A" w:rsidRDefault="005B182A" w:rsidP="005B182A">
      <w:pPr>
        <w:numPr>
          <w:ilvl w:val="0"/>
          <w:numId w:val="54"/>
        </w:numPr>
        <w:rPr>
          <w:lang w:val="en-GB"/>
        </w:rPr>
      </w:pPr>
      <w:r w:rsidRPr="005B182A">
        <w:rPr>
          <w:b/>
          <w:bCs/>
          <w:lang w:val="en-GB"/>
        </w:rPr>
        <w:t>Access:</w:t>
      </w:r>
      <w:r w:rsidRPr="005B182A">
        <w:rPr>
          <w:lang w:val="en-GB"/>
        </w:rPr>
        <w:t xml:space="preserve"> Click the </w:t>
      </w:r>
      <w:r w:rsidRPr="005B182A">
        <w:rPr>
          <w:b/>
          <w:bCs/>
          <w:lang w:val="en-GB"/>
        </w:rPr>
        <w:t>"Import NPC from Text"</w:t>
      </w:r>
      <w:r w:rsidRPr="005B182A">
        <w:rPr>
          <w:lang w:val="en-GB"/>
        </w:rPr>
        <w:t xml:space="preserve"> button in the header or from the hamburger (</w:t>
      </w:r>
      <w:r w:rsidRPr="005B182A">
        <w:rPr>
          <w:rFonts w:ascii="Segoe UI Symbol" w:hAnsi="Segoe UI Symbol" w:cs="Segoe UI Symbol"/>
          <w:lang w:val="en-GB"/>
        </w:rPr>
        <w:t>☰</w:t>
      </w:r>
      <w:r w:rsidRPr="005B182A">
        <w:rPr>
          <w:lang w:val="en-GB"/>
        </w:rPr>
        <w:t>) menu.</w:t>
      </w:r>
    </w:p>
    <w:p w14:paraId="5AC79F87" w14:textId="77777777" w:rsidR="005B182A" w:rsidRPr="005B182A" w:rsidRDefault="005B182A" w:rsidP="005B182A">
      <w:pPr>
        <w:numPr>
          <w:ilvl w:val="0"/>
          <w:numId w:val="54"/>
        </w:numPr>
        <w:rPr>
          <w:lang w:val="en-GB"/>
        </w:rPr>
      </w:pPr>
      <w:r w:rsidRPr="005B182A">
        <w:rPr>
          <w:b/>
          <w:bCs/>
          <w:lang w:val="en-GB"/>
        </w:rPr>
        <w:t>Paste:</w:t>
      </w:r>
      <w:r w:rsidRPr="005B182A">
        <w:rPr>
          <w:lang w:val="en-GB"/>
        </w:rPr>
        <w:t xml:space="preserve"> This opens the Import Modal. Paste your raw, unedited text into the </w:t>
      </w:r>
      <w:r w:rsidRPr="005B182A">
        <w:rPr>
          <w:b/>
          <w:bCs/>
          <w:lang w:val="en-GB"/>
        </w:rPr>
        <w:t>"Raw Text"</w:t>
      </w:r>
      <w:r w:rsidRPr="005B182A">
        <w:rPr>
          <w:lang w:val="en-GB"/>
        </w:rPr>
        <w:t xml:space="preserve"> window on the left.</w:t>
      </w:r>
    </w:p>
    <w:p w14:paraId="373FE200" w14:textId="77777777" w:rsidR="005B182A" w:rsidRPr="005B182A" w:rsidRDefault="005B182A" w:rsidP="005B182A">
      <w:pPr>
        <w:numPr>
          <w:ilvl w:val="0"/>
          <w:numId w:val="54"/>
        </w:numPr>
        <w:rPr>
          <w:lang w:val="en-GB"/>
        </w:rPr>
      </w:pPr>
      <w:r w:rsidRPr="005B182A">
        <w:rPr>
          <w:b/>
          <w:bCs/>
          <w:lang w:val="en-GB"/>
        </w:rPr>
        <w:t>Preview:</w:t>
      </w:r>
      <w:r w:rsidRPr="005B182A">
        <w:rPr>
          <w:lang w:val="en-GB"/>
        </w:rPr>
        <w:t xml:space="preserve"> The app will </w:t>
      </w:r>
      <w:r w:rsidRPr="005B182A">
        <w:rPr>
          <w:i/>
          <w:iCs/>
          <w:lang w:val="en-GB"/>
        </w:rPr>
        <w:t>immediately</w:t>
      </w:r>
      <w:r w:rsidRPr="005B182A">
        <w:rPr>
          <w:lang w:val="en-GB"/>
        </w:rPr>
        <w:t xml:space="preserve"> try to clean and parse the text. A live preview of the resulting stat block will appear in the panel on the right.</w:t>
      </w:r>
    </w:p>
    <w:p w14:paraId="28CDD951" w14:textId="77777777" w:rsidR="005B182A" w:rsidRPr="005B182A" w:rsidRDefault="005B182A" w:rsidP="005B182A">
      <w:pPr>
        <w:numPr>
          <w:ilvl w:val="0"/>
          <w:numId w:val="54"/>
        </w:numPr>
        <w:rPr>
          <w:lang w:val="en-GB"/>
        </w:rPr>
      </w:pPr>
      <w:r w:rsidRPr="005B182A">
        <w:rPr>
          <w:b/>
          <w:bCs/>
          <w:lang w:val="en-GB"/>
        </w:rPr>
        <w:t>Apply Filters:</w:t>
      </w:r>
      <w:r w:rsidRPr="005B182A">
        <w:rPr>
          <w:lang w:val="en-GB"/>
        </w:rPr>
        <w:t xml:space="preserve"> If the preview looks incorrect (e.g., stats are missing, text is jumbled), use the </w:t>
      </w:r>
      <w:r w:rsidRPr="005B182A">
        <w:rPr>
          <w:b/>
          <w:bCs/>
          <w:lang w:val="en-GB"/>
        </w:rPr>
        <w:t>"Filter"</w:t>
      </w:r>
      <w:r w:rsidRPr="005B182A">
        <w:rPr>
          <w:lang w:val="en-GB"/>
        </w:rPr>
        <w:t xml:space="preserve"> dropdown at the bottom of the left panel. The app provides several filters (e.g., "PDF Filter 1," "PDF Filter 2") designed to fix common formatting errors from different PDF layouts. Select one and check the preview again.</w:t>
      </w:r>
    </w:p>
    <w:p w14:paraId="7C16BE8E" w14:textId="77777777" w:rsidR="005B182A" w:rsidRPr="005B182A" w:rsidRDefault="005B182A" w:rsidP="005B182A">
      <w:pPr>
        <w:numPr>
          <w:ilvl w:val="0"/>
          <w:numId w:val="54"/>
        </w:numPr>
        <w:rPr>
          <w:lang w:val="en-GB"/>
        </w:rPr>
      </w:pPr>
      <w:r w:rsidRPr="005B182A">
        <w:rPr>
          <w:b/>
          <w:bCs/>
          <w:lang w:val="en-GB"/>
        </w:rPr>
        <w:t>Toggle View:</w:t>
      </w:r>
      <w:r w:rsidRPr="005B182A">
        <w:rPr>
          <w:lang w:val="en-GB"/>
        </w:rPr>
        <w:t xml:space="preserve"> You can click the </w:t>
      </w:r>
      <w:r w:rsidRPr="005B182A">
        <w:rPr>
          <w:b/>
          <w:bCs/>
          <w:lang w:val="en-GB"/>
        </w:rPr>
        <w:t>"View Filtered Text"</w:t>
      </w:r>
      <w:r w:rsidRPr="005B182A">
        <w:rPr>
          <w:lang w:val="en-GB"/>
        </w:rPr>
        <w:t xml:space="preserve"> button to see the text </w:t>
      </w:r>
      <w:r w:rsidRPr="005B182A">
        <w:rPr>
          <w:i/>
          <w:iCs/>
          <w:lang w:val="en-GB"/>
        </w:rPr>
        <w:t>after</w:t>
      </w:r>
      <w:r w:rsidRPr="005B182A">
        <w:rPr>
          <w:lang w:val="en-GB"/>
        </w:rPr>
        <w:t xml:space="preserve"> the filter has been applied but </w:t>
      </w:r>
      <w:r w:rsidRPr="005B182A">
        <w:rPr>
          <w:i/>
          <w:iCs/>
          <w:lang w:val="en-GB"/>
        </w:rPr>
        <w:t>before</w:t>
      </w:r>
      <w:r w:rsidRPr="005B182A">
        <w:rPr>
          <w:lang w:val="en-GB"/>
        </w:rPr>
        <w:t xml:space="preserve"> parsing. This is useful for debugging.</w:t>
      </w:r>
    </w:p>
    <w:p w14:paraId="0F994E64" w14:textId="77777777" w:rsidR="005B182A" w:rsidRPr="005B182A" w:rsidRDefault="005B182A" w:rsidP="005B182A">
      <w:pPr>
        <w:numPr>
          <w:ilvl w:val="0"/>
          <w:numId w:val="54"/>
        </w:numPr>
        <w:rPr>
          <w:lang w:val="en-GB"/>
        </w:rPr>
      </w:pPr>
      <w:r w:rsidRPr="005B182A">
        <w:rPr>
          <w:b/>
          <w:bCs/>
          <w:lang w:val="en-GB"/>
        </w:rPr>
        <w:t>Hotkeys:</w:t>
      </w:r>
      <w:r w:rsidRPr="005B182A">
        <w:rPr>
          <w:lang w:val="en-GB"/>
        </w:rPr>
        <w:t xml:space="preserve"> While editing in the "Raw Text" window, you can select text and use:</w:t>
      </w:r>
    </w:p>
    <w:p w14:paraId="07610F19" w14:textId="77777777" w:rsidR="005B182A" w:rsidRPr="005B182A" w:rsidRDefault="005B182A" w:rsidP="005B182A">
      <w:pPr>
        <w:numPr>
          <w:ilvl w:val="1"/>
          <w:numId w:val="54"/>
        </w:numPr>
        <w:rPr>
          <w:lang w:val="en-GB"/>
        </w:rPr>
      </w:pPr>
      <w:r w:rsidRPr="005B182A">
        <w:rPr>
          <w:b/>
          <w:bCs/>
          <w:lang w:val="en-GB"/>
        </w:rPr>
        <w:t>Ctrl+J</w:t>
      </w:r>
      <w:r w:rsidRPr="005B182A">
        <w:rPr>
          <w:lang w:val="en-GB"/>
        </w:rPr>
        <w:t xml:space="preserve"> (or </w:t>
      </w:r>
      <w:proofErr w:type="spellStart"/>
      <w:r w:rsidRPr="005B182A">
        <w:rPr>
          <w:b/>
          <w:bCs/>
          <w:lang w:val="en-GB"/>
        </w:rPr>
        <w:t>Cmd+J</w:t>
      </w:r>
      <w:proofErr w:type="spellEnd"/>
      <w:r w:rsidRPr="005B182A">
        <w:rPr>
          <w:lang w:val="en-GB"/>
        </w:rPr>
        <w:t>) to join selected lines into a single paragraph.</w:t>
      </w:r>
    </w:p>
    <w:p w14:paraId="318CF179" w14:textId="77777777" w:rsidR="005B182A" w:rsidRPr="005B182A" w:rsidRDefault="005B182A" w:rsidP="005B182A">
      <w:pPr>
        <w:numPr>
          <w:ilvl w:val="1"/>
          <w:numId w:val="54"/>
        </w:numPr>
        <w:rPr>
          <w:lang w:val="en-GB"/>
        </w:rPr>
      </w:pPr>
      <w:proofErr w:type="spellStart"/>
      <w:r w:rsidRPr="005B182A">
        <w:rPr>
          <w:b/>
          <w:bCs/>
          <w:lang w:val="en-GB"/>
        </w:rPr>
        <w:t>Ctrl+E</w:t>
      </w:r>
      <w:proofErr w:type="spellEnd"/>
      <w:r w:rsidRPr="005B182A">
        <w:rPr>
          <w:lang w:val="en-GB"/>
        </w:rPr>
        <w:t xml:space="preserve"> (or </w:t>
      </w:r>
      <w:proofErr w:type="spellStart"/>
      <w:r w:rsidRPr="005B182A">
        <w:rPr>
          <w:b/>
          <w:bCs/>
          <w:lang w:val="en-GB"/>
        </w:rPr>
        <w:t>Cmd+E</w:t>
      </w:r>
      <w:proofErr w:type="spellEnd"/>
      <w:r w:rsidRPr="005B182A">
        <w:rPr>
          <w:lang w:val="en-GB"/>
        </w:rPr>
        <w:t>) to cycle the selected text's case (Title Case -&gt; UPPERCASE -&gt; lowercase -&gt; Sentence case).</w:t>
      </w:r>
    </w:p>
    <w:p w14:paraId="07187C10" w14:textId="77777777" w:rsidR="005B182A" w:rsidRPr="005B182A" w:rsidRDefault="005B182A" w:rsidP="005B182A">
      <w:pPr>
        <w:numPr>
          <w:ilvl w:val="0"/>
          <w:numId w:val="54"/>
        </w:numPr>
        <w:rPr>
          <w:lang w:val="en-GB"/>
        </w:rPr>
      </w:pPr>
      <w:r w:rsidRPr="005B182A">
        <w:rPr>
          <w:b/>
          <w:bCs/>
          <w:lang w:val="en-GB"/>
        </w:rPr>
        <w:t>Confirm:</w:t>
      </w:r>
      <w:r w:rsidRPr="005B182A">
        <w:rPr>
          <w:lang w:val="en-GB"/>
        </w:rPr>
        <w:t xml:space="preserve"> Once the preview on the right looks correct, click the </w:t>
      </w:r>
      <w:r w:rsidRPr="005B182A">
        <w:rPr>
          <w:b/>
          <w:bCs/>
          <w:lang w:val="en-GB"/>
        </w:rPr>
        <w:t>"Import NPC"</w:t>
      </w:r>
      <w:r w:rsidRPr="005B182A">
        <w:rPr>
          <w:lang w:val="en-GB"/>
        </w:rPr>
        <w:t xml:space="preserve"> button. The NPC will be added to your current bestiary.</w:t>
      </w:r>
    </w:p>
    <w:p w14:paraId="515C21C4" w14:textId="77777777" w:rsidR="005B182A" w:rsidRPr="005B182A" w:rsidRDefault="005B182A" w:rsidP="005B182A">
      <w:pPr>
        <w:ind w:left="720"/>
        <w:rPr>
          <w:b/>
          <w:bCs/>
          <w:lang w:val="en-GB"/>
        </w:rPr>
      </w:pPr>
      <w:r w:rsidRPr="005B182A">
        <w:rPr>
          <w:b/>
          <w:bCs/>
          <w:lang w:val="en-GB"/>
        </w:rPr>
        <w:t>Manage Clipboard Text</w:t>
      </w:r>
    </w:p>
    <w:p w14:paraId="56883FA2" w14:textId="77777777" w:rsidR="005B182A" w:rsidRPr="005B182A" w:rsidRDefault="005B182A" w:rsidP="005B182A">
      <w:pPr>
        <w:ind w:left="720"/>
        <w:rPr>
          <w:lang w:val="en-GB"/>
        </w:rPr>
      </w:pPr>
      <w:r w:rsidRPr="005B182A">
        <w:rPr>
          <w:lang w:val="en-GB"/>
        </w:rPr>
        <w:t xml:space="preserve">This tool is designed to clean up and format snippets of text </w:t>
      </w:r>
      <w:r w:rsidRPr="005B182A">
        <w:rPr>
          <w:i/>
          <w:iCs/>
          <w:lang w:val="en-GB"/>
        </w:rPr>
        <w:t>before</w:t>
      </w:r>
      <w:r w:rsidRPr="005B182A">
        <w:rPr>
          <w:lang w:val="en-GB"/>
        </w:rPr>
        <w:t xml:space="preserve"> you paste them into the main </w:t>
      </w:r>
      <w:r w:rsidRPr="005B182A">
        <w:rPr>
          <w:b/>
          <w:bCs/>
          <w:lang w:val="en-GB"/>
        </w:rPr>
        <w:t>Description</w:t>
      </w:r>
      <w:r w:rsidRPr="005B182A">
        <w:rPr>
          <w:lang w:val="en-GB"/>
        </w:rPr>
        <w:t xml:space="preserve"> editor.</w:t>
      </w:r>
    </w:p>
    <w:p w14:paraId="43FE051D" w14:textId="77777777" w:rsidR="005B182A" w:rsidRPr="005B182A" w:rsidRDefault="005B182A" w:rsidP="005B182A">
      <w:pPr>
        <w:numPr>
          <w:ilvl w:val="0"/>
          <w:numId w:val="55"/>
        </w:numPr>
        <w:rPr>
          <w:lang w:val="en-GB"/>
        </w:rPr>
      </w:pPr>
      <w:r w:rsidRPr="005B182A">
        <w:rPr>
          <w:b/>
          <w:bCs/>
          <w:lang w:val="en-GB"/>
        </w:rPr>
        <w:t>Access:</w:t>
      </w:r>
      <w:r w:rsidRPr="005B182A">
        <w:rPr>
          <w:lang w:val="en-GB"/>
        </w:rPr>
        <w:t xml:space="preserve"> Click the </w:t>
      </w:r>
      <w:r w:rsidRPr="005B182A">
        <w:rPr>
          <w:b/>
          <w:bCs/>
          <w:lang w:val="en-GB"/>
        </w:rPr>
        <w:t>"Manage Clipboard Text"</w:t>
      </w:r>
      <w:r w:rsidRPr="005B182A">
        <w:rPr>
          <w:lang w:val="en-GB"/>
        </w:rPr>
        <w:t xml:space="preserve"> button located just below the "Description" card's text editor.</w:t>
      </w:r>
    </w:p>
    <w:p w14:paraId="03170C85" w14:textId="77777777" w:rsidR="005B182A" w:rsidRPr="005B182A" w:rsidRDefault="005B182A" w:rsidP="005B182A">
      <w:pPr>
        <w:numPr>
          <w:ilvl w:val="0"/>
          <w:numId w:val="55"/>
        </w:numPr>
        <w:rPr>
          <w:lang w:val="en-GB"/>
        </w:rPr>
      </w:pPr>
      <w:r w:rsidRPr="005B182A">
        <w:rPr>
          <w:b/>
          <w:bCs/>
          <w:lang w:val="en-GB"/>
        </w:rPr>
        <w:t>Paste &amp; Clean:</w:t>
      </w:r>
      <w:r w:rsidRPr="005B182A">
        <w:rPr>
          <w:lang w:val="en-GB"/>
        </w:rPr>
        <w:t xml:space="preserve"> Paste any text into the large modal window that appears. You can use the Ctrl+J (join lines) and </w:t>
      </w:r>
      <w:proofErr w:type="spellStart"/>
      <w:r w:rsidRPr="005B182A">
        <w:rPr>
          <w:lang w:val="en-GB"/>
        </w:rPr>
        <w:t>Ctrl+E</w:t>
      </w:r>
      <w:proofErr w:type="spellEnd"/>
      <w:r w:rsidRPr="005B182A">
        <w:rPr>
          <w:lang w:val="en-GB"/>
        </w:rPr>
        <w:t xml:space="preserve"> (cycle case) hotkeys here as well.</w:t>
      </w:r>
    </w:p>
    <w:p w14:paraId="2647FBC5" w14:textId="77777777" w:rsidR="005B182A" w:rsidRPr="005B182A" w:rsidRDefault="005B182A" w:rsidP="005B182A">
      <w:pPr>
        <w:numPr>
          <w:ilvl w:val="0"/>
          <w:numId w:val="55"/>
        </w:numPr>
        <w:rPr>
          <w:lang w:val="en-GB"/>
        </w:rPr>
      </w:pPr>
      <w:r w:rsidRPr="005B182A">
        <w:rPr>
          <w:b/>
          <w:bCs/>
          <w:lang w:val="en-GB"/>
        </w:rPr>
        <w:t>Pick out titles:</w:t>
      </w:r>
      <w:r w:rsidRPr="005B182A">
        <w:rPr>
          <w:lang w:val="en-GB"/>
        </w:rPr>
        <w:t xml:space="preserve"> Check this box if your text has short headings (like "History" or "Lair"). When processed, the tool will automatically </w:t>
      </w:r>
      <w:r w:rsidRPr="005B182A">
        <w:rPr>
          <w:b/>
          <w:bCs/>
          <w:lang w:val="en-GB"/>
        </w:rPr>
        <w:t>bold</w:t>
      </w:r>
      <w:r w:rsidRPr="005B182A">
        <w:rPr>
          <w:lang w:val="en-GB"/>
        </w:rPr>
        <w:t xml:space="preserve"> any line or sentence that is 4 words or less. This setting is saved with your bestiary.</w:t>
      </w:r>
    </w:p>
    <w:p w14:paraId="329289EA" w14:textId="77777777" w:rsidR="005B182A" w:rsidRPr="005B182A" w:rsidRDefault="005B182A" w:rsidP="005B182A">
      <w:pPr>
        <w:numPr>
          <w:ilvl w:val="0"/>
          <w:numId w:val="55"/>
        </w:numPr>
        <w:rPr>
          <w:lang w:val="en-GB"/>
        </w:rPr>
      </w:pPr>
      <w:r w:rsidRPr="005B182A">
        <w:rPr>
          <w:b/>
          <w:bCs/>
          <w:lang w:val="en-GB"/>
        </w:rPr>
        <w:t>Process &amp; Paste:</w:t>
      </w:r>
      <w:r w:rsidRPr="005B182A">
        <w:rPr>
          <w:lang w:val="en-GB"/>
        </w:rPr>
        <w:t xml:space="preserve"> Click </w:t>
      </w:r>
      <w:r w:rsidRPr="005B182A">
        <w:rPr>
          <w:b/>
          <w:bCs/>
          <w:lang w:val="en-GB"/>
        </w:rPr>
        <w:t>"Process &amp; Paste Text"</w:t>
      </w:r>
      <w:r w:rsidRPr="005B182A">
        <w:rPr>
          <w:lang w:val="en-GB"/>
        </w:rPr>
        <w:t>. The cleaned (and optionally bolded) text will be inserted into the main NPC Description at your last cursor position.</w:t>
      </w:r>
    </w:p>
    <w:p w14:paraId="3AC19C37" w14:textId="77777777" w:rsidR="005B182A" w:rsidRPr="005B182A" w:rsidRDefault="005B182A" w:rsidP="005B182A">
      <w:pPr>
        <w:ind w:left="720"/>
        <w:rPr>
          <w:b/>
          <w:bCs/>
          <w:lang w:val="en-GB"/>
        </w:rPr>
      </w:pPr>
      <w:r w:rsidRPr="005B182A">
        <w:rPr>
          <w:b/>
          <w:bCs/>
          <w:lang w:val="en-GB"/>
        </w:rPr>
        <w:t>Hit Dice Calculator</w:t>
      </w:r>
    </w:p>
    <w:p w14:paraId="3092CB63" w14:textId="77777777" w:rsidR="005B182A" w:rsidRPr="005B182A" w:rsidRDefault="005B182A" w:rsidP="005B182A">
      <w:pPr>
        <w:ind w:left="720"/>
        <w:rPr>
          <w:lang w:val="en-GB"/>
        </w:rPr>
      </w:pPr>
      <w:r w:rsidRPr="005B182A">
        <w:rPr>
          <w:lang w:val="en-GB"/>
        </w:rPr>
        <w:t>This helper modal allows you to build a dice expression and get the average HP, formatting it correctly for the stat block.</w:t>
      </w:r>
    </w:p>
    <w:p w14:paraId="0A9173E7" w14:textId="77777777" w:rsidR="005B182A" w:rsidRPr="005B182A" w:rsidRDefault="005B182A" w:rsidP="005B182A">
      <w:pPr>
        <w:numPr>
          <w:ilvl w:val="0"/>
          <w:numId w:val="56"/>
        </w:numPr>
        <w:rPr>
          <w:lang w:val="en-GB"/>
        </w:rPr>
      </w:pPr>
      <w:r w:rsidRPr="005B182A">
        <w:rPr>
          <w:b/>
          <w:bCs/>
          <w:lang w:val="en-GB"/>
        </w:rPr>
        <w:t>Access:</w:t>
      </w:r>
      <w:r w:rsidRPr="005B182A">
        <w:rPr>
          <w:lang w:val="en-GB"/>
        </w:rPr>
        <w:t xml:space="preserve"> Double-click the </w:t>
      </w:r>
      <w:r w:rsidRPr="005B182A">
        <w:rPr>
          <w:b/>
          <w:bCs/>
          <w:lang w:val="en-GB"/>
        </w:rPr>
        <w:t>"Hit Points"</w:t>
      </w:r>
      <w:r w:rsidRPr="005B182A">
        <w:rPr>
          <w:lang w:val="en-GB"/>
        </w:rPr>
        <w:t xml:space="preserve"> field in the "NPC Information" card.</w:t>
      </w:r>
    </w:p>
    <w:p w14:paraId="09181DB8" w14:textId="77777777" w:rsidR="005B182A" w:rsidRPr="005B182A" w:rsidRDefault="005B182A" w:rsidP="005B182A">
      <w:pPr>
        <w:numPr>
          <w:ilvl w:val="0"/>
          <w:numId w:val="56"/>
        </w:numPr>
        <w:rPr>
          <w:lang w:val="en-GB"/>
        </w:rPr>
      </w:pPr>
      <w:r w:rsidRPr="005B182A">
        <w:rPr>
          <w:b/>
          <w:bCs/>
          <w:lang w:val="en-GB"/>
        </w:rPr>
        <w:t>Build Expression:</w:t>
      </w:r>
      <w:r w:rsidRPr="005B182A">
        <w:rPr>
          <w:lang w:val="en-GB"/>
        </w:rPr>
        <w:t xml:space="preserve"> The modal will open. If you already have a dice expression, it will appear in the text field.</w:t>
      </w:r>
    </w:p>
    <w:p w14:paraId="7D38C32D" w14:textId="77777777" w:rsidR="005B182A" w:rsidRPr="005B182A" w:rsidRDefault="005B182A" w:rsidP="005B182A">
      <w:pPr>
        <w:numPr>
          <w:ilvl w:val="1"/>
          <w:numId w:val="56"/>
        </w:numPr>
        <w:rPr>
          <w:lang w:val="en-GB"/>
        </w:rPr>
      </w:pPr>
      <w:r w:rsidRPr="005B182A">
        <w:rPr>
          <w:lang w:val="en-GB"/>
        </w:rPr>
        <w:t xml:space="preserve">Click the </w:t>
      </w:r>
      <w:r w:rsidRPr="005B182A">
        <w:rPr>
          <w:b/>
          <w:bCs/>
          <w:lang w:val="en-GB"/>
        </w:rPr>
        <w:t>dice icons</w:t>
      </w:r>
      <w:r w:rsidRPr="005B182A">
        <w:rPr>
          <w:lang w:val="en-GB"/>
        </w:rPr>
        <w:t xml:space="preserve"> (d4, d6, d8, etc.) to add dice to the expression.</w:t>
      </w:r>
    </w:p>
    <w:p w14:paraId="05A4A36A" w14:textId="77777777" w:rsidR="005B182A" w:rsidRPr="005B182A" w:rsidRDefault="005B182A" w:rsidP="005B182A">
      <w:pPr>
        <w:numPr>
          <w:ilvl w:val="1"/>
          <w:numId w:val="56"/>
        </w:numPr>
        <w:rPr>
          <w:lang w:val="en-GB"/>
        </w:rPr>
      </w:pPr>
      <w:r w:rsidRPr="005B182A">
        <w:rPr>
          <w:lang w:val="en-GB"/>
        </w:rPr>
        <w:t xml:space="preserve">Click the </w:t>
      </w:r>
      <w:r w:rsidRPr="005B182A">
        <w:rPr>
          <w:b/>
          <w:bCs/>
          <w:lang w:val="en-GB"/>
        </w:rPr>
        <w:t>"B" (Bonus) icon</w:t>
      </w:r>
      <w:r w:rsidRPr="005B182A">
        <w:rPr>
          <w:lang w:val="en-GB"/>
        </w:rPr>
        <w:t xml:space="preserve"> to add a flat bonus.</w:t>
      </w:r>
    </w:p>
    <w:p w14:paraId="181DDBF9" w14:textId="77777777" w:rsidR="005B182A" w:rsidRPr="005B182A" w:rsidRDefault="005B182A" w:rsidP="005B182A">
      <w:pPr>
        <w:numPr>
          <w:ilvl w:val="1"/>
          <w:numId w:val="56"/>
        </w:numPr>
        <w:rPr>
          <w:lang w:val="en-GB"/>
        </w:rPr>
      </w:pPr>
      <w:proofErr w:type="spellStart"/>
      <w:r w:rsidRPr="005B182A">
        <w:rPr>
          <w:b/>
          <w:bCs/>
          <w:lang w:val="en-GB"/>
        </w:rPr>
        <w:t>Shift+Click</w:t>
      </w:r>
      <w:proofErr w:type="spellEnd"/>
      <w:r w:rsidRPr="005B182A">
        <w:rPr>
          <w:lang w:val="en-GB"/>
        </w:rPr>
        <w:t xml:space="preserve"> an icon to remove that die or bonus.</w:t>
      </w:r>
    </w:p>
    <w:p w14:paraId="4C8C975A" w14:textId="77777777" w:rsidR="005B182A" w:rsidRPr="005B182A" w:rsidRDefault="005B182A" w:rsidP="005B182A">
      <w:pPr>
        <w:numPr>
          <w:ilvl w:val="0"/>
          <w:numId w:val="56"/>
        </w:numPr>
        <w:rPr>
          <w:lang w:val="en-GB"/>
        </w:rPr>
      </w:pPr>
      <w:r w:rsidRPr="005B182A">
        <w:rPr>
          <w:b/>
          <w:bCs/>
          <w:lang w:val="en-GB"/>
        </w:rPr>
        <w:t>Apply:</w:t>
      </w:r>
      <w:r w:rsidRPr="005B182A">
        <w:rPr>
          <w:lang w:val="en-GB"/>
        </w:rPr>
        <w:t xml:space="preserve"> Click the </w:t>
      </w:r>
      <w:r w:rsidRPr="005B182A">
        <w:rPr>
          <w:b/>
          <w:bCs/>
          <w:lang w:val="en-GB"/>
        </w:rPr>
        <w:t>"Apply"</w:t>
      </w:r>
      <w:r w:rsidRPr="005B182A">
        <w:rPr>
          <w:lang w:val="en-GB"/>
        </w:rPr>
        <w:t xml:space="preserve"> button. The tool will calculate the average HP and format the string (e.g., "45 (6d10 + 12)") back into the Hit Points field.</w:t>
      </w:r>
    </w:p>
    <w:p w14:paraId="1CF71C76" w14:textId="77777777" w:rsidR="005B182A" w:rsidRPr="005B182A" w:rsidRDefault="005B182A" w:rsidP="005B182A">
      <w:pPr>
        <w:ind w:left="720"/>
        <w:rPr>
          <w:b/>
          <w:bCs/>
          <w:lang w:val="en-GB"/>
        </w:rPr>
      </w:pPr>
      <w:r w:rsidRPr="005B182A">
        <w:rPr>
          <w:b/>
          <w:bCs/>
          <w:lang w:val="en-GB"/>
        </w:rPr>
        <w:lastRenderedPageBreak/>
        <w:t>Section 8: Settings &amp; Exporting</w:t>
      </w:r>
    </w:p>
    <w:p w14:paraId="4F0B9E01" w14:textId="77777777" w:rsidR="005B182A" w:rsidRPr="005B182A" w:rsidRDefault="005B182A" w:rsidP="005B182A">
      <w:pPr>
        <w:ind w:left="720"/>
        <w:rPr>
          <w:lang w:val="en-GB"/>
        </w:rPr>
      </w:pPr>
      <w:r w:rsidRPr="005B182A">
        <w:rPr>
          <w:lang w:val="en-GB"/>
        </w:rPr>
        <w:t>This section covers the global and bestiary-specific settings, as well as the final export process for Fantasy Grounds.</w:t>
      </w:r>
    </w:p>
    <w:p w14:paraId="0BB95C9D" w14:textId="77777777" w:rsidR="005B182A" w:rsidRPr="005B182A" w:rsidRDefault="005B182A" w:rsidP="005B182A">
      <w:pPr>
        <w:ind w:left="720"/>
        <w:rPr>
          <w:b/>
          <w:bCs/>
          <w:lang w:val="en-GB"/>
        </w:rPr>
      </w:pPr>
      <w:r w:rsidRPr="005B182A">
        <w:rPr>
          <w:b/>
          <w:bCs/>
          <w:lang w:val="en-GB"/>
        </w:rPr>
        <w:t>Global &amp; Bestiary Settings</w:t>
      </w:r>
    </w:p>
    <w:p w14:paraId="6122BB1D" w14:textId="77777777" w:rsidR="005B182A" w:rsidRPr="005B182A" w:rsidRDefault="005B182A" w:rsidP="005B182A">
      <w:pPr>
        <w:ind w:left="720"/>
        <w:rPr>
          <w:lang w:val="en-GB"/>
        </w:rPr>
      </w:pPr>
      <w:r w:rsidRPr="005B182A">
        <w:rPr>
          <w:lang w:val="en-GB"/>
        </w:rPr>
        <w:t xml:space="preserve">You can access all settings by clicking the </w:t>
      </w:r>
      <w:r w:rsidRPr="005B182A">
        <w:rPr>
          <w:b/>
          <w:bCs/>
          <w:lang w:val="en-GB"/>
        </w:rPr>
        <w:t>"Settings"</w:t>
      </w:r>
      <w:r w:rsidRPr="005B182A">
        <w:rPr>
          <w:lang w:val="en-GB"/>
        </w:rPr>
        <w:t xml:space="preserve"> option in the hamburger (</w:t>
      </w:r>
      <w:r w:rsidRPr="005B182A">
        <w:rPr>
          <w:rFonts w:ascii="Segoe UI Symbol" w:hAnsi="Segoe UI Symbol" w:cs="Segoe UI Symbol"/>
          <w:lang w:val="en-GB"/>
        </w:rPr>
        <w:t>☰</w:t>
      </w:r>
      <w:r w:rsidRPr="005B182A">
        <w:rPr>
          <w:lang w:val="en-GB"/>
        </w:rPr>
        <w:t xml:space="preserve">) menu or by clicking the </w:t>
      </w:r>
      <w:r w:rsidRPr="005B182A">
        <w:rPr>
          <w:b/>
          <w:bCs/>
          <w:lang w:val="en-GB"/>
        </w:rPr>
        <w:t>"Settings"</w:t>
      </w:r>
      <w:r w:rsidRPr="005B182A">
        <w:rPr>
          <w:lang w:val="en-GB"/>
        </w:rPr>
        <w:t xml:space="preserve"> button in the main menu. This opens the </w:t>
      </w:r>
      <w:r w:rsidRPr="005B182A">
        <w:rPr>
          <w:b/>
          <w:bCs/>
          <w:lang w:val="en-GB"/>
        </w:rPr>
        <w:t>Settings Modal</w:t>
      </w:r>
      <w:r w:rsidRPr="005B182A">
        <w:rPr>
          <w:lang w:val="en-GB"/>
        </w:rPr>
        <w:t>.</w:t>
      </w:r>
    </w:p>
    <w:p w14:paraId="0C713DB3" w14:textId="77777777" w:rsidR="005B182A" w:rsidRPr="005B182A" w:rsidRDefault="005B182A" w:rsidP="005B182A">
      <w:pPr>
        <w:numPr>
          <w:ilvl w:val="0"/>
          <w:numId w:val="57"/>
        </w:numPr>
        <w:rPr>
          <w:lang w:val="en-GB"/>
        </w:rPr>
      </w:pPr>
      <w:r w:rsidRPr="005B182A">
        <w:rPr>
          <w:b/>
          <w:bCs/>
          <w:lang w:val="en-GB"/>
        </w:rPr>
        <w:t>Bestiary Default Settings</w:t>
      </w:r>
      <w:r w:rsidRPr="005B182A">
        <w:rPr>
          <w:lang w:val="en-GB"/>
        </w:rPr>
        <w:t>:</w:t>
      </w:r>
    </w:p>
    <w:p w14:paraId="6F58C0A9" w14:textId="77777777" w:rsidR="005B182A" w:rsidRPr="005B182A" w:rsidRDefault="005B182A" w:rsidP="005B182A">
      <w:pPr>
        <w:numPr>
          <w:ilvl w:val="1"/>
          <w:numId w:val="57"/>
        </w:numPr>
        <w:rPr>
          <w:lang w:val="en-GB"/>
        </w:rPr>
      </w:pPr>
      <w:r w:rsidRPr="005B182A">
        <w:rPr>
          <w:lang w:val="en-GB"/>
        </w:rPr>
        <w:t>This section is only visible when you have a bestiary open.</w:t>
      </w:r>
    </w:p>
    <w:p w14:paraId="3AE3FBEC" w14:textId="77777777" w:rsidR="005B182A" w:rsidRPr="005B182A" w:rsidRDefault="005B182A" w:rsidP="005B182A">
      <w:pPr>
        <w:numPr>
          <w:ilvl w:val="1"/>
          <w:numId w:val="57"/>
        </w:numPr>
        <w:rPr>
          <w:lang w:val="en-GB"/>
        </w:rPr>
      </w:pPr>
      <w:r w:rsidRPr="005B182A">
        <w:rPr>
          <w:lang w:val="en-GB"/>
        </w:rPr>
        <w:t>It contains the default display options for the stat block preview (e.g., "Add description to the NPC," "Use a drop cap").</w:t>
      </w:r>
    </w:p>
    <w:p w14:paraId="57444F32" w14:textId="77777777" w:rsidR="005B182A" w:rsidRPr="005B182A" w:rsidRDefault="005B182A" w:rsidP="005B182A">
      <w:pPr>
        <w:numPr>
          <w:ilvl w:val="1"/>
          <w:numId w:val="57"/>
        </w:numPr>
        <w:rPr>
          <w:lang w:val="en-GB"/>
        </w:rPr>
      </w:pPr>
      <w:r w:rsidRPr="005B182A">
        <w:rPr>
          <w:b/>
          <w:bCs/>
          <w:lang w:val="en-GB"/>
        </w:rPr>
        <w:t xml:space="preserve">These settings are saved </w:t>
      </w:r>
      <w:r w:rsidRPr="005B182A">
        <w:rPr>
          <w:b/>
          <w:bCs/>
          <w:i/>
          <w:iCs/>
          <w:lang w:val="en-GB"/>
        </w:rPr>
        <w:t>with the bestiary</w:t>
      </w:r>
      <w:r w:rsidRPr="005B182A">
        <w:rPr>
          <w:lang w:val="en-GB"/>
        </w:rPr>
        <w:t xml:space="preserve"> and will apply to any new NPC created within it.</w:t>
      </w:r>
    </w:p>
    <w:p w14:paraId="729F0F6C" w14:textId="77777777" w:rsidR="005B182A" w:rsidRPr="005B182A" w:rsidRDefault="005B182A" w:rsidP="005B182A">
      <w:pPr>
        <w:numPr>
          <w:ilvl w:val="0"/>
          <w:numId w:val="57"/>
        </w:numPr>
        <w:rPr>
          <w:lang w:val="en-GB"/>
        </w:rPr>
      </w:pPr>
      <w:r w:rsidRPr="005B182A">
        <w:rPr>
          <w:b/>
          <w:bCs/>
          <w:lang w:val="en-GB"/>
        </w:rPr>
        <w:t>Global App Settings</w:t>
      </w:r>
      <w:r w:rsidRPr="005B182A">
        <w:rPr>
          <w:lang w:val="en-GB"/>
        </w:rPr>
        <w:t>:</w:t>
      </w:r>
    </w:p>
    <w:p w14:paraId="5B1F8F67" w14:textId="77777777" w:rsidR="005B182A" w:rsidRPr="005B182A" w:rsidRDefault="005B182A" w:rsidP="005B182A">
      <w:pPr>
        <w:numPr>
          <w:ilvl w:val="1"/>
          <w:numId w:val="57"/>
        </w:numPr>
        <w:rPr>
          <w:lang w:val="en-GB"/>
        </w:rPr>
      </w:pPr>
      <w:r w:rsidRPr="005B182A">
        <w:rPr>
          <w:b/>
          <w:bCs/>
          <w:lang w:val="en-GB"/>
        </w:rPr>
        <w:t>Solo Card Mode</w:t>
      </w:r>
      <w:r w:rsidRPr="005B182A">
        <w:rPr>
          <w:lang w:val="en-GB"/>
        </w:rPr>
        <w:t>: Checking this makes it so only one main content card (e.g., "Statistics," "Traits") can be open at a time. Opening a new card will automatically close the previous one. This setting is also available in the Quick-Jump Menu.</w:t>
      </w:r>
    </w:p>
    <w:p w14:paraId="64CD5548" w14:textId="77777777" w:rsidR="005B182A" w:rsidRPr="005B182A" w:rsidRDefault="005B182A" w:rsidP="005B182A">
      <w:pPr>
        <w:numPr>
          <w:ilvl w:val="1"/>
          <w:numId w:val="57"/>
        </w:numPr>
        <w:rPr>
          <w:lang w:val="en-GB"/>
        </w:rPr>
      </w:pPr>
      <w:r w:rsidRPr="005B182A">
        <w:rPr>
          <w:b/>
          <w:bCs/>
          <w:lang w:val="en-GB"/>
        </w:rPr>
        <w:t>Disable Unload Warning</w:t>
      </w:r>
      <w:r w:rsidRPr="005B182A">
        <w:rPr>
          <w:lang w:val="en-GB"/>
        </w:rPr>
        <w:t>: By default, the app warns you if you try to close the browser tab after making changes that haven't been exported. Check this to disable that warning.</w:t>
      </w:r>
    </w:p>
    <w:p w14:paraId="344D9674" w14:textId="77777777" w:rsidR="005B182A" w:rsidRPr="005B182A" w:rsidRDefault="005B182A" w:rsidP="005B182A">
      <w:pPr>
        <w:numPr>
          <w:ilvl w:val="0"/>
          <w:numId w:val="57"/>
        </w:numPr>
        <w:rPr>
          <w:lang w:val="en-GB"/>
        </w:rPr>
      </w:pPr>
      <w:r w:rsidRPr="005B182A">
        <w:rPr>
          <w:b/>
          <w:bCs/>
          <w:lang w:val="en-GB"/>
        </w:rPr>
        <w:t>Global Graphics Settings</w:t>
      </w:r>
      <w:r w:rsidRPr="005B182A">
        <w:rPr>
          <w:lang w:val="en-GB"/>
        </w:rPr>
        <w:t>:</w:t>
      </w:r>
    </w:p>
    <w:p w14:paraId="1F91BE2E" w14:textId="77777777" w:rsidR="005B182A" w:rsidRPr="005B182A" w:rsidRDefault="005B182A" w:rsidP="005B182A">
      <w:pPr>
        <w:numPr>
          <w:ilvl w:val="1"/>
          <w:numId w:val="57"/>
        </w:numPr>
        <w:rPr>
          <w:lang w:val="en-GB"/>
        </w:rPr>
      </w:pPr>
      <w:r w:rsidRPr="005B182A">
        <w:rPr>
          <w:lang w:val="en-GB"/>
        </w:rPr>
        <w:t xml:space="preserve">These settings control how images are processed </w:t>
      </w:r>
      <w:r w:rsidRPr="005B182A">
        <w:rPr>
          <w:i/>
          <w:iCs/>
          <w:lang w:val="en-GB"/>
        </w:rPr>
        <w:t>before</w:t>
      </w:r>
      <w:r w:rsidRPr="005B182A">
        <w:rPr>
          <w:lang w:val="en-GB"/>
        </w:rPr>
        <w:t xml:space="preserve"> being saved to an NPC.</w:t>
      </w:r>
    </w:p>
    <w:p w14:paraId="35399C9D" w14:textId="77777777" w:rsidR="005B182A" w:rsidRPr="005B182A" w:rsidRDefault="005B182A" w:rsidP="005B182A">
      <w:pPr>
        <w:numPr>
          <w:ilvl w:val="1"/>
          <w:numId w:val="57"/>
        </w:numPr>
        <w:rPr>
          <w:lang w:val="en-GB"/>
        </w:rPr>
      </w:pPr>
      <w:r w:rsidRPr="005B182A">
        <w:rPr>
          <w:b/>
          <w:bCs/>
          <w:lang w:val="en-GB"/>
        </w:rPr>
        <w:t xml:space="preserve">Convert to </w:t>
      </w:r>
      <w:proofErr w:type="spellStart"/>
      <w:r w:rsidRPr="005B182A">
        <w:rPr>
          <w:b/>
          <w:bCs/>
          <w:lang w:val="en-GB"/>
        </w:rPr>
        <w:t>WebP</w:t>
      </w:r>
      <w:proofErr w:type="spellEnd"/>
      <w:r w:rsidRPr="005B182A">
        <w:rPr>
          <w:b/>
          <w:bCs/>
          <w:lang w:val="en-GB"/>
        </w:rPr>
        <w:t xml:space="preserve"> format</w:t>
      </w:r>
      <w:r w:rsidRPr="005B182A">
        <w:rPr>
          <w:lang w:val="en-GB"/>
        </w:rPr>
        <w:t>: If checked, all uploaded images (PNG, JPG) will be converted to the high-</w:t>
      </w:r>
      <w:proofErr w:type="gramStart"/>
      <w:r w:rsidRPr="005B182A">
        <w:rPr>
          <w:lang w:val="en-GB"/>
        </w:rPr>
        <w:t>efficiency .</w:t>
      </w:r>
      <w:proofErr w:type="spellStart"/>
      <w:r w:rsidRPr="005B182A">
        <w:rPr>
          <w:lang w:val="en-GB"/>
        </w:rPr>
        <w:t>webp</w:t>
      </w:r>
      <w:proofErr w:type="spellEnd"/>
      <w:proofErr w:type="gramEnd"/>
      <w:r w:rsidRPr="005B182A">
        <w:rPr>
          <w:lang w:val="en-GB"/>
        </w:rPr>
        <w:t xml:space="preserve"> format. You can also set the desired </w:t>
      </w:r>
      <w:r w:rsidRPr="005B182A">
        <w:rPr>
          <w:b/>
          <w:bCs/>
          <w:lang w:val="en-GB"/>
        </w:rPr>
        <w:t>Quality</w:t>
      </w:r>
      <w:r w:rsidRPr="005B182A">
        <w:rPr>
          <w:lang w:val="en-GB"/>
        </w:rPr>
        <w:t xml:space="preserve"> (10-100).</w:t>
      </w:r>
    </w:p>
    <w:p w14:paraId="7E3A0BD2" w14:textId="77777777" w:rsidR="005B182A" w:rsidRPr="005B182A" w:rsidRDefault="005B182A" w:rsidP="005B182A">
      <w:pPr>
        <w:numPr>
          <w:ilvl w:val="1"/>
          <w:numId w:val="57"/>
        </w:numPr>
        <w:rPr>
          <w:lang w:val="en-GB"/>
        </w:rPr>
      </w:pPr>
      <w:r w:rsidRPr="005B182A">
        <w:rPr>
          <w:b/>
          <w:bCs/>
          <w:lang w:val="en-GB"/>
        </w:rPr>
        <w:t>Resize NPC Portrait (Image)</w:t>
      </w:r>
      <w:r w:rsidRPr="005B182A">
        <w:rPr>
          <w:lang w:val="en-GB"/>
        </w:rPr>
        <w:t xml:space="preserve">: If checked, the main NPC portrait will be resized to fit within the </w:t>
      </w:r>
      <w:r w:rsidRPr="005B182A">
        <w:rPr>
          <w:b/>
          <w:bCs/>
          <w:lang w:val="en-GB"/>
        </w:rPr>
        <w:t>Max Width</w:t>
      </w:r>
      <w:r w:rsidRPr="005B182A">
        <w:rPr>
          <w:lang w:val="en-GB"/>
        </w:rPr>
        <w:t xml:space="preserve"> and </w:t>
      </w:r>
      <w:r w:rsidRPr="005B182A">
        <w:rPr>
          <w:b/>
          <w:bCs/>
          <w:lang w:val="en-GB"/>
        </w:rPr>
        <w:t>Max Height</w:t>
      </w:r>
      <w:r w:rsidRPr="005B182A">
        <w:rPr>
          <w:lang w:val="en-GB"/>
        </w:rPr>
        <w:t xml:space="preserve"> you set.</w:t>
      </w:r>
    </w:p>
    <w:p w14:paraId="13E480DC" w14:textId="77777777" w:rsidR="005B182A" w:rsidRPr="005B182A" w:rsidRDefault="005B182A" w:rsidP="005B182A">
      <w:pPr>
        <w:numPr>
          <w:ilvl w:val="1"/>
          <w:numId w:val="57"/>
        </w:numPr>
        <w:rPr>
          <w:lang w:val="en-GB"/>
        </w:rPr>
      </w:pPr>
      <w:r w:rsidRPr="005B182A">
        <w:rPr>
          <w:b/>
          <w:bCs/>
          <w:lang w:val="en-GB"/>
        </w:rPr>
        <w:t>Resize NPC Token</w:t>
      </w:r>
      <w:r w:rsidRPr="005B182A">
        <w:rPr>
          <w:lang w:val="en-GB"/>
        </w:rPr>
        <w:t xml:space="preserve">: If checked, the square NPC token will be resized to the specific </w:t>
      </w:r>
      <w:r w:rsidRPr="005B182A">
        <w:rPr>
          <w:b/>
          <w:bCs/>
          <w:lang w:val="en-GB"/>
        </w:rPr>
        <w:t>Width/Height</w:t>
      </w:r>
      <w:r w:rsidRPr="005B182A">
        <w:rPr>
          <w:lang w:val="en-GB"/>
        </w:rPr>
        <w:t xml:space="preserve"> you set (e.g., 300px).</w:t>
      </w:r>
    </w:p>
    <w:p w14:paraId="40303E48" w14:textId="77777777" w:rsidR="005B182A" w:rsidRDefault="005B182A" w:rsidP="005B182A">
      <w:pPr>
        <w:numPr>
          <w:ilvl w:val="1"/>
          <w:numId w:val="57"/>
        </w:numPr>
        <w:rPr>
          <w:lang w:val="en-GB"/>
        </w:rPr>
      </w:pPr>
      <w:r w:rsidRPr="005B182A">
        <w:rPr>
          <w:b/>
          <w:bCs/>
          <w:lang w:val="en-GB"/>
        </w:rPr>
        <w:t>Resize NPC Camera Token</w:t>
      </w:r>
      <w:r w:rsidRPr="005B182A">
        <w:rPr>
          <w:lang w:val="en-GB"/>
        </w:rPr>
        <w:t xml:space="preserve">: If checked, the FG Camera Token will be resized to fit within its own </w:t>
      </w:r>
      <w:r w:rsidRPr="005B182A">
        <w:rPr>
          <w:b/>
          <w:bCs/>
          <w:lang w:val="en-GB"/>
        </w:rPr>
        <w:t>Max Width</w:t>
      </w:r>
      <w:r w:rsidRPr="005B182A">
        <w:rPr>
          <w:lang w:val="en-GB"/>
        </w:rPr>
        <w:t xml:space="preserve"> and </w:t>
      </w:r>
      <w:r w:rsidRPr="005B182A">
        <w:rPr>
          <w:b/>
          <w:bCs/>
          <w:lang w:val="en-GB"/>
        </w:rPr>
        <w:t>Max Height</w:t>
      </w:r>
      <w:r w:rsidRPr="005B182A">
        <w:rPr>
          <w:lang w:val="en-GB"/>
        </w:rPr>
        <w:t xml:space="preserve"> settings.</w:t>
      </w:r>
    </w:p>
    <w:p w14:paraId="47D4B4FD" w14:textId="77777777" w:rsidR="005B182A" w:rsidRPr="005B182A" w:rsidRDefault="005B182A" w:rsidP="005B182A">
      <w:pPr>
        <w:rPr>
          <w:lang w:val="en-GB"/>
        </w:rPr>
      </w:pPr>
    </w:p>
    <w:p w14:paraId="15D21924" w14:textId="77777777" w:rsidR="005B182A" w:rsidRPr="005B182A" w:rsidRDefault="005B182A" w:rsidP="005B182A">
      <w:pPr>
        <w:ind w:left="720"/>
        <w:rPr>
          <w:b/>
          <w:bCs/>
          <w:lang w:val="en-GB"/>
        </w:rPr>
      </w:pPr>
      <w:r w:rsidRPr="005B182A">
        <w:rPr>
          <w:b/>
          <w:bCs/>
          <w:lang w:val="en-GB"/>
        </w:rPr>
        <w:t>Exporting to Fantasy Grounds</w:t>
      </w:r>
    </w:p>
    <w:p w14:paraId="381B2A68" w14:textId="77777777" w:rsidR="005B182A" w:rsidRPr="005B182A" w:rsidRDefault="005B182A" w:rsidP="005B182A">
      <w:pPr>
        <w:ind w:left="720"/>
        <w:rPr>
          <w:lang w:val="en-GB"/>
        </w:rPr>
      </w:pPr>
      <w:r w:rsidRPr="005B182A">
        <w:rPr>
          <w:lang w:val="en-GB"/>
        </w:rPr>
        <w:t>This is the app's main export function, designed to generate a complete .mod file for use in Fantasy Grounds.</w:t>
      </w:r>
    </w:p>
    <w:p w14:paraId="0536B7B2" w14:textId="77777777" w:rsidR="005B182A" w:rsidRPr="005B182A" w:rsidRDefault="005B182A" w:rsidP="005B182A">
      <w:pPr>
        <w:numPr>
          <w:ilvl w:val="0"/>
          <w:numId w:val="58"/>
        </w:numPr>
        <w:rPr>
          <w:lang w:val="en-GB"/>
        </w:rPr>
      </w:pPr>
      <w:r w:rsidRPr="005B182A">
        <w:rPr>
          <w:lang w:val="en-GB"/>
        </w:rPr>
        <w:t xml:space="preserve">Click the </w:t>
      </w:r>
      <w:r w:rsidRPr="005B182A">
        <w:rPr>
          <w:b/>
          <w:bCs/>
          <w:lang w:val="en-GB"/>
        </w:rPr>
        <w:t>"Export Bestiary to FG"</w:t>
      </w:r>
      <w:r w:rsidRPr="005B182A">
        <w:rPr>
          <w:lang w:val="en-GB"/>
        </w:rPr>
        <w:t xml:space="preserve"> button, either from the header or the hamburger (</w:t>
      </w:r>
      <w:r w:rsidRPr="005B182A">
        <w:rPr>
          <w:rFonts w:ascii="Segoe UI Symbol" w:hAnsi="Segoe UI Symbol" w:cs="Segoe UI Symbol"/>
          <w:lang w:val="en-GB"/>
        </w:rPr>
        <w:t>☰</w:t>
      </w:r>
      <w:r w:rsidRPr="005B182A">
        <w:rPr>
          <w:lang w:val="en-GB"/>
        </w:rPr>
        <w:t>) menu.</w:t>
      </w:r>
    </w:p>
    <w:p w14:paraId="1F31C7F6" w14:textId="77777777" w:rsidR="005B182A" w:rsidRPr="005B182A" w:rsidRDefault="005B182A" w:rsidP="005B182A">
      <w:pPr>
        <w:numPr>
          <w:ilvl w:val="0"/>
          <w:numId w:val="58"/>
        </w:numPr>
        <w:rPr>
          <w:lang w:val="en-GB"/>
        </w:rPr>
      </w:pPr>
      <w:r w:rsidRPr="005B182A">
        <w:rPr>
          <w:lang w:val="en-GB"/>
        </w:rPr>
        <w:t xml:space="preserve">This opens the </w:t>
      </w:r>
      <w:r w:rsidRPr="005B182A">
        <w:rPr>
          <w:b/>
          <w:bCs/>
          <w:lang w:val="en-GB"/>
        </w:rPr>
        <w:t>Fantasy Grounds Export Settings</w:t>
      </w:r>
      <w:r w:rsidRPr="005B182A">
        <w:rPr>
          <w:lang w:val="en-GB"/>
        </w:rPr>
        <w:t xml:space="preserve"> modal.</w:t>
      </w:r>
    </w:p>
    <w:p w14:paraId="53D0E6DB" w14:textId="77777777" w:rsidR="005B182A" w:rsidRPr="005B182A" w:rsidRDefault="005B182A" w:rsidP="005B182A">
      <w:pPr>
        <w:numPr>
          <w:ilvl w:val="0"/>
          <w:numId w:val="58"/>
        </w:numPr>
        <w:rPr>
          <w:lang w:val="en-GB"/>
        </w:rPr>
      </w:pPr>
      <w:r w:rsidRPr="005B182A">
        <w:rPr>
          <w:lang w:val="en-GB"/>
        </w:rPr>
        <w:t>Fill out the module details:</w:t>
      </w:r>
    </w:p>
    <w:p w14:paraId="10354C22" w14:textId="77777777" w:rsidR="005B182A" w:rsidRPr="005B182A" w:rsidRDefault="005B182A" w:rsidP="005B182A">
      <w:pPr>
        <w:numPr>
          <w:ilvl w:val="1"/>
          <w:numId w:val="58"/>
        </w:numPr>
        <w:rPr>
          <w:lang w:val="en-GB"/>
        </w:rPr>
      </w:pPr>
      <w:r w:rsidRPr="005B182A">
        <w:rPr>
          <w:b/>
          <w:bCs/>
          <w:lang w:val="en-GB"/>
        </w:rPr>
        <w:t>Bestiary Title:</w:t>
      </w:r>
      <w:r w:rsidRPr="005B182A">
        <w:rPr>
          <w:lang w:val="en-GB"/>
        </w:rPr>
        <w:t xml:space="preserve"> The name of the module as it will appear in Fantasy Grounds.</w:t>
      </w:r>
    </w:p>
    <w:p w14:paraId="67B66F65" w14:textId="77777777" w:rsidR="005B182A" w:rsidRPr="005B182A" w:rsidRDefault="005B182A" w:rsidP="005B182A">
      <w:pPr>
        <w:numPr>
          <w:ilvl w:val="1"/>
          <w:numId w:val="58"/>
        </w:numPr>
        <w:rPr>
          <w:lang w:val="en-GB"/>
        </w:rPr>
      </w:pPr>
      <w:r w:rsidRPr="005B182A">
        <w:rPr>
          <w:b/>
          <w:bCs/>
          <w:lang w:val="en-GB"/>
        </w:rPr>
        <w:t>Bestiary Author:</w:t>
      </w:r>
      <w:r w:rsidRPr="005B182A">
        <w:rPr>
          <w:lang w:val="en-GB"/>
        </w:rPr>
        <w:t xml:space="preserve"> Your author name.</w:t>
      </w:r>
    </w:p>
    <w:p w14:paraId="5CDC54A0" w14:textId="77777777" w:rsidR="005B182A" w:rsidRPr="005B182A" w:rsidRDefault="005B182A" w:rsidP="005B182A">
      <w:pPr>
        <w:numPr>
          <w:ilvl w:val="1"/>
          <w:numId w:val="58"/>
        </w:numPr>
        <w:rPr>
          <w:lang w:val="en-GB"/>
        </w:rPr>
      </w:pPr>
      <w:r w:rsidRPr="005B182A">
        <w:rPr>
          <w:b/>
          <w:bCs/>
          <w:lang w:val="en-GB"/>
        </w:rPr>
        <w:t>Bestiary Filename:</w:t>
      </w:r>
      <w:r w:rsidRPr="005B182A">
        <w:rPr>
          <w:lang w:val="en-GB"/>
        </w:rPr>
        <w:t xml:space="preserve"> The name of the .mod file that will be saved.</w:t>
      </w:r>
    </w:p>
    <w:p w14:paraId="0BA75D4A" w14:textId="77777777" w:rsidR="005B182A" w:rsidRPr="005B182A" w:rsidRDefault="005B182A" w:rsidP="005B182A">
      <w:pPr>
        <w:numPr>
          <w:ilvl w:val="1"/>
          <w:numId w:val="58"/>
        </w:numPr>
        <w:rPr>
          <w:lang w:val="en-GB"/>
        </w:rPr>
      </w:pPr>
      <w:r w:rsidRPr="005B182A">
        <w:rPr>
          <w:b/>
          <w:bCs/>
          <w:lang w:val="en-GB"/>
        </w:rPr>
        <w:t>Bestiary Display Name:</w:t>
      </w:r>
      <w:r w:rsidRPr="005B182A">
        <w:rPr>
          <w:lang w:val="en-GB"/>
        </w:rPr>
        <w:t xml:space="preserve"> An optional, different name to display in the module.</w:t>
      </w:r>
    </w:p>
    <w:p w14:paraId="2EB28739" w14:textId="77777777" w:rsidR="005B182A" w:rsidRPr="005B182A" w:rsidRDefault="005B182A" w:rsidP="005B182A">
      <w:pPr>
        <w:numPr>
          <w:ilvl w:val="0"/>
          <w:numId w:val="58"/>
        </w:numPr>
        <w:rPr>
          <w:lang w:val="en-GB"/>
        </w:rPr>
      </w:pPr>
      <w:r w:rsidRPr="005B182A">
        <w:rPr>
          <w:lang w:val="en-GB"/>
        </w:rPr>
        <w:t>Set the module options:</w:t>
      </w:r>
    </w:p>
    <w:p w14:paraId="11FA570C" w14:textId="77777777" w:rsidR="005B182A" w:rsidRPr="005B182A" w:rsidRDefault="005B182A" w:rsidP="005B182A">
      <w:pPr>
        <w:numPr>
          <w:ilvl w:val="1"/>
          <w:numId w:val="58"/>
        </w:numPr>
        <w:rPr>
          <w:lang w:val="en-GB"/>
        </w:rPr>
      </w:pPr>
      <w:r w:rsidRPr="005B182A">
        <w:rPr>
          <w:b/>
          <w:bCs/>
          <w:lang w:val="en-GB"/>
        </w:rPr>
        <w:t>Read Only:</w:t>
      </w:r>
      <w:r w:rsidRPr="005B182A">
        <w:rPr>
          <w:lang w:val="en-GB"/>
        </w:rPr>
        <w:t xml:space="preserve"> Check this to lock the module in Fantasy Grounds, preventing players from editing it.</w:t>
      </w:r>
    </w:p>
    <w:p w14:paraId="4BEA29D2" w14:textId="77777777" w:rsidR="005B182A" w:rsidRPr="005B182A" w:rsidRDefault="005B182A" w:rsidP="005B182A">
      <w:pPr>
        <w:numPr>
          <w:ilvl w:val="1"/>
          <w:numId w:val="58"/>
        </w:numPr>
        <w:rPr>
          <w:lang w:val="en-GB"/>
        </w:rPr>
      </w:pPr>
      <w:r w:rsidRPr="005B182A">
        <w:rPr>
          <w:b/>
          <w:bCs/>
          <w:lang w:val="en-GB"/>
        </w:rPr>
        <w:t>GM View Only / Player Module:</w:t>
      </w:r>
      <w:r w:rsidRPr="005B182A">
        <w:rPr>
          <w:lang w:val="en-GB"/>
        </w:rPr>
        <w:t xml:space="preserve"> Choose whether the module is for GMs only (default) or available to players.</w:t>
      </w:r>
    </w:p>
    <w:p w14:paraId="71533B8C" w14:textId="77777777" w:rsidR="005B182A" w:rsidRPr="005B182A" w:rsidRDefault="005B182A" w:rsidP="005B182A">
      <w:pPr>
        <w:numPr>
          <w:ilvl w:val="0"/>
          <w:numId w:val="58"/>
        </w:numPr>
        <w:rPr>
          <w:lang w:val="en-GB"/>
        </w:rPr>
      </w:pPr>
      <w:r w:rsidRPr="005B182A">
        <w:rPr>
          <w:b/>
          <w:bCs/>
          <w:lang w:val="en-GB"/>
        </w:rPr>
        <w:t>Add a Cover Image:</w:t>
      </w:r>
      <w:r w:rsidRPr="005B182A">
        <w:rPr>
          <w:lang w:val="en-GB"/>
        </w:rPr>
        <w:t xml:space="preserve"> Click or drag-and-drop a </w:t>
      </w:r>
      <w:r w:rsidRPr="005B182A">
        <w:rPr>
          <w:b/>
          <w:bCs/>
          <w:lang w:val="en-GB"/>
        </w:rPr>
        <w:t>100x100 PNG</w:t>
      </w:r>
      <w:r w:rsidRPr="005B182A">
        <w:rPr>
          <w:lang w:val="en-GB"/>
        </w:rPr>
        <w:t xml:space="preserve"> file onto the image box. This image will be used as the module's icon in the FG library.</w:t>
      </w:r>
    </w:p>
    <w:p w14:paraId="21205708" w14:textId="463030AA" w:rsidR="005B182A" w:rsidRPr="005B182A" w:rsidRDefault="005B182A" w:rsidP="005B182A">
      <w:pPr>
        <w:numPr>
          <w:ilvl w:val="0"/>
          <w:numId w:val="58"/>
        </w:numPr>
        <w:rPr>
          <w:lang w:val="en-GB"/>
        </w:rPr>
      </w:pPr>
      <w:r w:rsidRPr="005B182A">
        <w:rPr>
          <w:lang w:val="en-GB"/>
        </w:rPr>
        <w:lastRenderedPageBreak/>
        <w:t xml:space="preserve">Click </w:t>
      </w:r>
      <w:r w:rsidRPr="005B182A">
        <w:rPr>
          <w:b/>
          <w:bCs/>
          <w:lang w:val="en-GB"/>
        </w:rPr>
        <w:t>"Save &amp; Export"</w:t>
      </w:r>
      <w:r w:rsidRPr="005B182A">
        <w:rPr>
          <w:lang w:val="en-GB"/>
        </w:rPr>
        <w:t>. The app will save these settings to your bestiary's metadata and  trigger the download of the final .mod file.</w:t>
      </w:r>
    </w:p>
    <w:p w14:paraId="60B214E1" w14:textId="77777777" w:rsidR="002416CE" w:rsidRPr="002416CE" w:rsidRDefault="002416CE" w:rsidP="002416CE">
      <w:pPr>
        <w:ind w:left="720"/>
        <w:rPr>
          <w:lang w:val="en-GB"/>
        </w:rPr>
      </w:pPr>
    </w:p>
    <w:p w14:paraId="0BB6EABE" w14:textId="77777777" w:rsidR="002416CE" w:rsidRDefault="002416CE"/>
    <w:sectPr w:rsidR="002416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8FD096F"/>
    <w:multiLevelType w:val="multilevel"/>
    <w:tmpl w:val="2DBE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B672DBC"/>
    <w:multiLevelType w:val="multilevel"/>
    <w:tmpl w:val="8B94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CA2BAC"/>
    <w:multiLevelType w:val="multilevel"/>
    <w:tmpl w:val="62F8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1712CA"/>
    <w:multiLevelType w:val="multilevel"/>
    <w:tmpl w:val="FF367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871E49"/>
    <w:multiLevelType w:val="multilevel"/>
    <w:tmpl w:val="0EA04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1BBA7005"/>
    <w:multiLevelType w:val="multilevel"/>
    <w:tmpl w:val="A4E47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A35A83"/>
    <w:multiLevelType w:val="multilevel"/>
    <w:tmpl w:val="5546F9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8E1F52"/>
    <w:multiLevelType w:val="multilevel"/>
    <w:tmpl w:val="89586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83443C"/>
    <w:multiLevelType w:val="multilevel"/>
    <w:tmpl w:val="C656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962DA9"/>
    <w:multiLevelType w:val="multilevel"/>
    <w:tmpl w:val="DDA6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E912209"/>
    <w:multiLevelType w:val="multilevel"/>
    <w:tmpl w:val="CC323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313A47C2"/>
    <w:multiLevelType w:val="multilevel"/>
    <w:tmpl w:val="4AAE4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F942E8"/>
    <w:multiLevelType w:val="multilevel"/>
    <w:tmpl w:val="E746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AE1A00"/>
    <w:multiLevelType w:val="multilevel"/>
    <w:tmpl w:val="651A20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DF5FE8"/>
    <w:multiLevelType w:val="multilevel"/>
    <w:tmpl w:val="21588E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2" w15:restartNumberingAfterBreak="0">
    <w:nsid w:val="3CC5061A"/>
    <w:multiLevelType w:val="multilevel"/>
    <w:tmpl w:val="A8B0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4F36A33"/>
    <w:multiLevelType w:val="multilevel"/>
    <w:tmpl w:val="D4E2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BC4D2E"/>
    <w:multiLevelType w:val="multilevel"/>
    <w:tmpl w:val="48622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7" w15:restartNumberingAfterBreak="0">
    <w:nsid w:val="48E53CAD"/>
    <w:multiLevelType w:val="multilevel"/>
    <w:tmpl w:val="EB9EA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097A59"/>
    <w:multiLevelType w:val="multilevel"/>
    <w:tmpl w:val="E58A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F26894"/>
    <w:multiLevelType w:val="multilevel"/>
    <w:tmpl w:val="60E0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B57B14"/>
    <w:multiLevelType w:val="multilevel"/>
    <w:tmpl w:val="E9003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2E1A59"/>
    <w:multiLevelType w:val="multilevel"/>
    <w:tmpl w:val="EC10C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85256F"/>
    <w:multiLevelType w:val="multilevel"/>
    <w:tmpl w:val="8BA6D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4" w15:restartNumberingAfterBreak="0">
    <w:nsid w:val="5DBD62B7"/>
    <w:multiLevelType w:val="multilevel"/>
    <w:tmpl w:val="C330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6"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6F4D1EFE"/>
    <w:multiLevelType w:val="multilevel"/>
    <w:tmpl w:val="6E34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9C68AC"/>
    <w:multiLevelType w:val="multilevel"/>
    <w:tmpl w:val="BF166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157B14"/>
    <w:multiLevelType w:val="multilevel"/>
    <w:tmpl w:val="0866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5F4FFB"/>
    <w:multiLevelType w:val="multilevel"/>
    <w:tmpl w:val="1B98E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5E7AA9"/>
    <w:multiLevelType w:val="multilevel"/>
    <w:tmpl w:val="F23CAD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4B7800"/>
    <w:multiLevelType w:val="multilevel"/>
    <w:tmpl w:val="C15E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4" w15:restartNumberingAfterBreak="0">
    <w:nsid w:val="7D9D3367"/>
    <w:multiLevelType w:val="multilevel"/>
    <w:tmpl w:val="7D2C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4E3944"/>
    <w:multiLevelType w:val="multilevel"/>
    <w:tmpl w:val="5FBE8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635469">
    <w:abstractNumId w:val="43"/>
  </w:num>
  <w:num w:numId="2" w16cid:durableId="1636447326">
    <w:abstractNumId w:val="13"/>
  </w:num>
  <w:num w:numId="3" w16cid:durableId="269822042">
    <w:abstractNumId w:val="10"/>
  </w:num>
  <w:num w:numId="4" w16cid:durableId="207106907">
    <w:abstractNumId w:val="46"/>
  </w:num>
  <w:num w:numId="5" w16cid:durableId="1121144316">
    <w:abstractNumId w:val="18"/>
  </w:num>
  <w:num w:numId="6" w16cid:durableId="1879931587">
    <w:abstractNumId w:val="31"/>
  </w:num>
  <w:num w:numId="7" w16cid:durableId="115490683">
    <w:abstractNumId w:val="36"/>
  </w:num>
  <w:num w:numId="8" w16cid:durableId="151719365">
    <w:abstractNumId w:val="9"/>
  </w:num>
  <w:num w:numId="9" w16cid:durableId="721174270">
    <w:abstractNumId w:val="7"/>
  </w:num>
  <w:num w:numId="10" w16cid:durableId="375354793">
    <w:abstractNumId w:val="6"/>
  </w:num>
  <w:num w:numId="11" w16cid:durableId="1775321157">
    <w:abstractNumId w:val="5"/>
  </w:num>
  <w:num w:numId="12" w16cid:durableId="613757801">
    <w:abstractNumId w:val="4"/>
  </w:num>
  <w:num w:numId="13" w16cid:durableId="406224158">
    <w:abstractNumId w:val="8"/>
  </w:num>
  <w:num w:numId="14" w16cid:durableId="931166930">
    <w:abstractNumId w:val="3"/>
  </w:num>
  <w:num w:numId="15" w16cid:durableId="1806583181">
    <w:abstractNumId w:val="2"/>
  </w:num>
  <w:num w:numId="16" w16cid:durableId="1389572738">
    <w:abstractNumId w:val="1"/>
  </w:num>
  <w:num w:numId="17" w16cid:durableId="1926525590">
    <w:abstractNumId w:val="0"/>
  </w:num>
  <w:num w:numId="18" w16cid:durableId="2014069579">
    <w:abstractNumId w:val="24"/>
  </w:num>
  <w:num w:numId="19" w16cid:durableId="768113848">
    <w:abstractNumId w:val="26"/>
  </w:num>
  <w:num w:numId="20" w16cid:durableId="307440292">
    <w:abstractNumId w:val="45"/>
  </w:num>
  <w:num w:numId="21" w16cid:durableId="240719745">
    <w:abstractNumId w:val="33"/>
  </w:num>
  <w:num w:numId="22" w16cid:durableId="2050841504">
    <w:abstractNumId w:val="11"/>
  </w:num>
  <w:num w:numId="23" w16cid:durableId="372458727">
    <w:abstractNumId w:val="53"/>
  </w:num>
  <w:num w:numId="24" w16cid:durableId="468940986">
    <w:abstractNumId w:val="32"/>
  </w:num>
  <w:num w:numId="25" w16cid:durableId="2064135895">
    <w:abstractNumId w:val="34"/>
  </w:num>
  <w:num w:numId="26" w16cid:durableId="1134715152">
    <w:abstractNumId w:val="12"/>
  </w:num>
  <w:num w:numId="27" w16cid:durableId="1506168273">
    <w:abstractNumId w:val="52"/>
  </w:num>
  <w:num w:numId="28" w16cid:durableId="1242374330">
    <w:abstractNumId w:val="54"/>
  </w:num>
  <w:num w:numId="29" w16cid:durableId="72514489">
    <w:abstractNumId w:val="28"/>
  </w:num>
  <w:num w:numId="30" w16cid:durableId="1452674782">
    <w:abstractNumId w:val="23"/>
  </w:num>
  <w:num w:numId="31" w16cid:durableId="966014115">
    <w:abstractNumId w:val="14"/>
  </w:num>
  <w:num w:numId="32" w16cid:durableId="1566604181">
    <w:abstractNumId w:val="22"/>
  </w:num>
  <w:num w:numId="33" w16cid:durableId="1909531524">
    <w:abstractNumId w:val="35"/>
  </w:num>
  <w:num w:numId="34" w16cid:durableId="1461996822">
    <w:abstractNumId w:val="25"/>
  </w:num>
  <w:num w:numId="35" w16cid:durableId="1276789154">
    <w:abstractNumId w:val="55"/>
  </w:num>
  <w:num w:numId="36" w16cid:durableId="1875193353">
    <w:abstractNumId w:val="16"/>
  </w:num>
  <w:num w:numId="37" w16cid:durableId="1830903280">
    <w:abstractNumId w:val="40"/>
  </w:num>
  <w:num w:numId="38" w16cid:durableId="1413774332">
    <w:abstractNumId w:val="41"/>
  </w:num>
  <w:num w:numId="39" w16cid:durableId="833447271">
    <w:abstractNumId w:val="39"/>
  </w:num>
  <w:num w:numId="40" w16cid:durableId="1400522545">
    <w:abstractNumId w:val="48"/>
  </w:num>
  <w:num w:numId="41" w16cid:durableId="636840210">
    <w:abstractNumId w:val="47"/>
  </w:num>
  <w:num w:numId="42" w16cid:durableId="1924487294">
    <w:abstractNumId w:val="50"/>
  </w:num>
  <w:num w:numId="43" w16cid:durableId="1654601015">
    <w:abstractNumId w:val="17"/>
  </w:num>
  <w:num w:numId="44" w16cid:durableId="1833720457">
    <w:abstractNumId w:val="38"/>
  </w:num>
  <w:num w:numId="45" w16cid:durableId="137574343">
    <w:abstractNumId w:val="49"/>
  </w:num>
  <w:num w:numId="46" w16cid:durableId="1930770631">
    <w:abstractNumId w:val="15"/>
  </w:num>
  <w:num w:numId="47" w16cid:durableId="991375926">
    <w:abstractNumId w:val="51"/>
  </w:num>
  <w:num w:numId="48" w16cid:durableId="599221986">
    <w:abstractNumId w:val="51"/>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1855336999">
    <w:abstractNumId w:val="37"/>
  </w:num>
  <w:num w:numId="50" w16cid:durableId="2119517922">
    <w:abstractNumId w:val="29"/>
  </w:num>
  <w:num w:numId="51" w16cid:durableId="1291015408">
    <w:abstractNumId w:val="20"/>
  </w:num>
  <w:num w:numId="52" w16cid:durableId="895121842">
    <w:abstractNumId w:val="20"/>
    <w:lvlOverride w:ilvl="1">
      <w:lvl w:ilvl="1">
        <w:numFmt w:val="bullet"/>
        <w:lvlText w:val="o"/>
        <w:lvlJc w:val="left"/>
        <w:pPr>
          <w:tabs>
            <w:tab w:val="num" w:pos="1440"/>
          </w:tabs>
          <w:ind w:left="1440" w:hanging="360"/>
        </w:pPr>
        <w:rPr>
          <w:rFonts w:ascii="Courier New" w:hAnsi="Courier New" w:hint="default"/>
          <w:sz w:val="20"/>
        </w:rPr>
      </w:lvl>
    </w:lvlOverride>
  </w:num>
  <w:num w:numId="53" w16cid:durableId="1077095541">
    <w:abstractNumId w:val="44"/>
  </w:num>
  <w:num w:numId="54" w16cid:durableId="1705251938">
    <w:abstractNumId w:val="27"/>
  </w:num>
  <w:num w:numId="55" w16cid:durableId="11763697">
    <w:abstractNumId w:val="21"/>
  </w:num>
  <w:num w:numId="56" w16cid:durableId="1092819171">
    <w:abstractNumId w:val="19"/>
  </w:num>
  <w:num w:numId="57" w16cid:durableId="1473400721">
    <w:abstractNumId w:val="42"/>
  </w:num>
  <w:num w:numId="58" w16cid:durableId="54337195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6CE"/>
    <w:rsid w:val="002416CE"/>
    <w:rsid w:val="005B182A"/>
    <w:rsid w:val="00645252"/>
    <w:rsid w:val="006D3D74"/>
    <w:rsid w:val="007C2A47"/>
    <w:rsid w:val="009A4192"/>
    <w:rsid w:val="00A92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6C929"/>
  <w15:chartTrackingRefBased/>
  <w15:docId w15:val="{385CCA8D-4557-47DE-92DD-1B7287B15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D74"/>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Local\Microsoft\Office\16.0\DTS\en-GB%7b53039157-5575-492C-B370-57BFA2980A9B%7d\%7b98183D93-CE5C-4278-8A6F-C6235226DB3B%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{98183D93-CE5C-4278-8A6F-C6235226DB3B}tf02786999_win32.dotx</Template>
  <TotalTime>29</TotalTime>
  <Pages>13</Pages>
  <Words>3961</Words>
  <Characters>22580</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 Taylor</dc:creator>
  <cp:keywords/>
  <dc:description/>
  <cp:lastModifiedBy>Mr Taylor</cp:lastModifiedBy>
  <cp:revision>1</cp:revision>
  <dcterms:created xsi:type="dcterms:W3CDTF">2025-11-14T21:05:00Z</dcterms:created>
  <dcterms:modified xsi:type="dcterms:W3CDTF">2025-11-14T21:34:00Z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